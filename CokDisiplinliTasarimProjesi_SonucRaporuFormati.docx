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6ABD" w:rsidRPr="0030410A" w:rsidRDefault="00604115" w:rsidP="000700B4">
      <w:pPr>
        <w:keepNext/>
        <w:numPr>
          <w:ilvl w:val="0"/>
          <w:numId w:val="4"/>
        </w:numPr>
        <w:tabs>
          <w:tab w:val="left" w:pos="0"/>
        </w:tabs>
        <w:jc w:val="center"/>
        <w:outlineLvl w:val="0"/>
        <w:rPr>
          <w:rFonts w:ascii="Arial" w:hAnsi="Arial" w:cs="Arial"/>
          <w:b/>
          <w:bCs/>
          <w:sz w:val="28"/>
          <w:szCs w:val="22"/>
          <w:lang w:val="tr-TR"/>
        </w:rPr>
      </w:pPr>
      <w:r w:rsidRPr="0030410A">
        <w:rPr>
          <w:noProof/>
          <w:lang w:val="tr-TR" w:eastAsia="tr-TR"/>
        </w:rPr>
        <w:drawing>
          <wp:inline distT="0" distB="0" distL="0" distR="0">
            <wp:extent cx="1148715" cy="1118235"/>
            <wp:effectExtent l="0" t="0" r="0" b="0"/>
            <wp:docPr id="1" name="Resim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Resim 1"/>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48715" cy="1118235"/>
                    </a:xfrm>
                    <a:prstGeom prst="rect">
                      <a:avLst/>
                    </a:prstGeom>
                    <a:noFill/>
                    <a:ln>
                      <a:noFill/>
                    </a:ln>
                  </pic:spPr>
                </pic:pic>
              </a:graphicData>
            </a:graphic>
          </wp:inline>
        </w:drawing>
      </w:r>
    </w:p>
    <w:p w:rsidR="00E26ABD" w:rsidRPr="0030410A" w:rsidRDefault="00E26ABD" w:rsidP="000700B4">
      <w:pPr>
        <w:keepNext/>
        <w:numPr>
          <w:ilvl w:val="0"/>
          <w:numId w:val="4"/>
        </w:numPr>
        <w:tabs>
          <w:tab w:val="left" w:pos="0"/>
        </w:tabs>
        <w:jc w:val="center"/>
        <w:outlineLvl w:val="0"/>
        <w:rPr>
          <w:rFonts w:ascii="Arial" w:hAnsi="Arial" w:cs="Arial"/>
          <w:b/>
          <w:bCs/>
          <w:sz w:val="28"/>
          <w:szCs w:val="22"/>
          <w:lang w:val="tr-TR"/>
        </w:rPr>
      </w:pPr>
    </w:p>
    <w:p w:rsidR="00D7795C" w:rsidRPr="0030410A" w:rsidRDefault="00D7795C" w:rsidP="000700B4">
      <w:pPr>
        <w:keepNext/>
        <w:numPr>
          <w:ilvl w:val="0"/>
          <w:numId w:val="4"/>
        </w:numPr>
        <w:tabs>
          <w:tab w:val="left" w:pos="0"/>
        </w:tabs>
        <w:jc w:val="center"/>
        <w:outlineLvl w:val="0"/>
        <w:rPr>
          <w:rFonts w:ascii="Arial" w:hAnsi="Arial" w:cs="Arial"/>
          <w:b/>
          <w:bCs/>
          <w:sz w:val="28"/>
          <w:szCs w:val="22"/>
          <w:lang w:val="tr-TR"/>
        </w:rPr>
      </w:pPr>
    </w:p>
    <w:p w:rsidR="00D7795C" w:rsidRPr="0030410A" w:rsidRDefault="00D7795C" w:rsidP="000700B4">
      <w:pPr>
        <w:keepNext/>
        <w:numPr>
          <w:ilvl w:val="0"/>
          <w:numId w:val="4"/>
        </w:numPr>
        <w:tabs>
          <w:tab w:val="left" w:pos="0"/>
        </w:tabs>
        <w:jc w:val="center"/>
        <w:outlineLvl w:val="0"/>
        <w:rPr>
          <w:rFonts w:ascii="Arial" w:hAnsi="Arial" w:cs="Arial"/>
          <w:b/>
          <w:bCs/>
          <w:sz w:val="28"/>
          <w:szCs w:val="22"/>
          <w:lang w:val="tr-TR"/>
        </w:rPr>
      </w:pPr>
    </w:p>
    <w:p w:rsidR="001C3AA3" w:rsidRPr="0030410A" w:rsidRDefault="001C3AA3" w:rsidP="000700B4">
      <w:pPr>
        <w:keepNext/>
        <w:numPr>
          <w:ilvl w:val="0"/>
          <w:numId w:val="4"/>
        </w:numPr>
        <w:tabs>
          <w:tab w:val="left" w:pos="0"/>
        </w:tabs>
        <w:jc w:val="center"/>
        <w:outlineLvl w:val="0"/>
        <w:rPr>
          <w:rFonts w:ascii="Arial" w:hAnsi="Arial" w:cs="Arial"/>
          <w:b/>
          <w:bCs/>
          <w:sz w:val="28"/>
          <w:szCs w:val="22"/>
          <w:lang w:val="tr-TR"/>
        </w:rPr>
      </w:pPr>
      <w:r w:rsidRPr="0030410A">
        <w:rPr>
          <w:rFonts w:ascii="Arial" w:hAnsi="Arial" w:cs="Arial"/>
          <w:b/>
          <w:bCs/>
          <w:sz w:val="36"/>
          <w:szCs w:val="22"/>
        </w:rPr>
        <w:t>ELEKTRİK-ELEKTRONİK FAKÜLTESİ</w:t>
      </w:r>
      <w:r w:rsidRPr="0030410A">
        <w:rPr>
          <w:rFonts w:ascii="Arial" w:hAnsi="Arial" w:cs="Arial"/>
          <w:b/>
          <w:bCs/>
          <w:sz w:val="28"/>
          <w:szCs w:val="22"/>
        </w:rPr>
        <w:t xml:space="preserve"> </w:t>
      </w:r>
    </w:p>
    <w:p w:rsidR="00972F61" w:rsidRPr="0030410A" w:rsidRDefault="00972F61" w:rsidP="000700B4">
      <w:pPr>
        <w:keepNext/>
        <w:numPr>
          <w:ilvl w:val="0"/>
          <w:numId w:val="4"/>
        </w:numPr>
        <w:tabs>
          <w:tab w:val="left" w:pos="0"/>
        </w:tabs>
        <w:jc w:val="center"/>
        <w:outlineLvl w:val="0"/>
        <w:rPr>
          <w:rFonts w:ascii="Arial" w:hAnsi="Arial" w:cs="Arial"/>
          <w:b/>
          <w:bCs/>
          <w:sz w:val="28"/>
          <w:szCs w:val="22"/>
          <w:lang w:val="tr-TR"/>
        </w:rPr>
      </w:pPr>
    </w:p>
    <w:p w:rsidR="00D7795C" w:rsidRPr="0030410A" w:rsidRDefault="00D7795C" w:rsidP="000700B4">
      <w:pPr>
        <w:keepNext/>
        <w:numPr>
          <w:ilvl w:val="0"/>
          <w:numId w:val="4"/>
        </w:numPr>
        <w:tabs>
          <w:tab w:val="left" w:pos="0"/>
        </w:tabs>
        <w:jc w:val="center"/>
        <w:outlineLvl w:val="0"/>
        <w:rPr>
          <w:rFonts w:ascii="Arial" w:hAnsi="Arial" w:cs="Arial"/>
          <w:b/>
          <w:bCs/>
          <w:sz w:val="28"/>
          <w:szCs w:val="22"/>
          <w:lang w:val="tr-TR"/>
        </w:rPr>
      </w:pPr>
    </w:p>
    <w:p w:rsidR="00D7795C" w:rsidRPr="0030410A" w:rsidRDefault="001C3AA3" w:rsidP="000700B4">
      <w:pPr>
        <w:keepNext/>
        <w:numPr>
          <w:ilvl w:val="0"/>
          <w:numId w:val="4"/>
        </w:numPr>
        <w:tabs>
          <w:tab w:val="left" w:pos="0"/>
        </w:tabs>
        <w:jc w:val="center"/>
        <w:outlineLvl w:val="0"/>
        <w:rPr>
          <w:rFonts w:ascii="Arial" w:hAnsi="Arial" w:cs="Arial"/>
          <w:b/>
          <w:bCs/>
          <w:sz w:val="36"/>
          <w:szCs w:val="22"/>
          <w:lang w:val="tr-TR"/>
        </w:rPr>
      </w:pPr>
      <w:r w:rsidRPr="0030410A">
        <w:rPr>
          <w:rFonts w:ascii="Arial" w:hAnsi="Arial" w:cs="Arial"/>
          <w:b/>
          <w:bCs/>
          <w:sz w:val="36"/>
          <w:szCs w:val="22"/>
        </w:rPr>
        <w:t xml:space="preserve">ÇOK DİSİPLİNLİ TASARIM PROJESİ </w:t>
      </w:r>
    </w:p>
    <w:p w:rsidR="00D7795C" w:rsidRPr="0030410A" w:rsidRDefault="00D7795C" w:rsidP="000700B4">
      <w:pPr>
        <w:keepNext/>
        <w:numPr>
          <w:ilvl w:val="0"/>
          <w:numId w:val="4"/>
        </w:numPr>
        <w:tabs>
          <w:tab w:val="left" w:pos="0"/>
        </w:tabs>
        <w:jc w:val="center"/>
        <w:outlineLvl w:val="0"/>
        <w:rPr>
          <w:rFonts w:ascii="Arial" w:hAnsi="Arial" w:cs="Arial"/>
          <w:b/>
          <w:bCs/>
          <w:sz w:val="36"/>
          <w:szCs w:val="22"/>
          <w:lang w:val="tr-TR"/>
        </w:rPr>
      </w:pPr>
    </w:p>
    <w:p w:rsidR="00A43844" w:rsidRPr="0030410A" w:rsidRDefault="001111C3" w:rsidP="000700B4">
      <w:pPr>
        <w:keepNext/>
        <w:numPr>
          <w:ilvl w:val="0"/>
          <w:numId w:val="4"/>
        </w:numPr>
        <w:tabs>
          <w:tab w:val="left" w:pos="0"/>
        </w:tabs>
        <w:jc w:val="center"/>
        <w:outlineLvl w:val="0"/>
        <w:rPr>
          <w:rFonts w:ascii="Arial" w:hAnsi="Arial" w:cs="Arial"/>
          <w:b/>
          <w:bCs/>
          <w:sz w:val="36"/>
          <w:szCs w:val="22"/>
          <w:lang w:val="tr-TR"/>
        </w:rPr>
      </w:pPr>
      <w:r w:rsidRPr="0030410A">
        <w:rPr>
          <w:rFonts w:ascii="Arial" w:hAnsi="Arial" w:cs="Arial"/>
          <w:b/>
          <w:bCs/>
          <w:sz w:val="36"/>
          <w:szCs w:val="22"/>
        </w:rPr>
        <w:t>SONUÇ RAPORU</w:t>
      </w:r>
    </w:p>
    <w:p w:rsidR="00BB4D28" w:rsidRPr="0030410A" w:rsidRDefault="00BB4D28" w:rsidP="000700B4">
      <w:pPr>
        <w:pStyle w:val="WW-NormalWeb1"/>
        <w:spacing w:before="0" w:after="0"/>
        <w:jc w:val="center"/>
        <w:rPr>
          <w:rFonts w:ascii="Arial" w:hAnsi="Arial" w:cs="Arial"/>
          <w:b/>
          <w:sz w:val="20"/>
          <w:szCs w:val="20"/>
        </w:rPr>
      </w:pPr>
    </w:p>
    <w:p w:rsidR="00D7795C" w:rsidRPr="0030410A" w:rsidRDefault="00D7795C" w:rsidP="000700B4">
      <w:pPr>
        <w:pStyle w:val="WW-NormalWeb1"/>
        <w:spacing w:before="0" w:after="0"/>
        <w:jc w:val="center"/>
        <w:rPr>
          <w:rFonts w:ascii="Arial" w:hAnsi="Arial" w:cs="Arial"/>
          <w:b/>
          <w:sz w:val="20"/>
          <w:szCs w:val="20"/>
        </w:rPr>
      </w:pPr>
    </w:p>
    <w:p w:rsidR="00D7795C" w:rsidRPr="0030410A" w:rsidRDefault="00D7795C" w:rsidP="000700B4">
      <w:pPr>
        <w:pStyle w:val="WW-NormalWeb1"/>
        <w:spacing w:before="0" w:after="0"/>
        <w:jc w:val="center"/>
        <w:rPr>
          <w:rFonts w:ascii="Arial" w:hAnsi="Arial" w:cs="Arial"/>
          <w:b/>
          <w:color w:val="000000"/>
          <w:sz w:val="20"/>
          <w:szCs w:val="20"/>
        </w:rPr>
      </w:pPr>
    </w:p>
    <w:p w:rsidR="00D7795C" w:rsidRPr="0030410A" w:rsidRDefault="00D7795C" w:rsidP="000700B4">
      <w:pPr>
        <w:pStyle w:val="WW-NormalWeb1"/>
        <w:spacing w:before="0" w:after="0"/>
        <w:jc w:val="center"/>
        <w:rPr>
          <w:rFonts w:ascii="Arial" w:hAnsi="Arial" w:cs="Arial"/>
          <w:b/>
          <w:color w:val="000000"/>
          <w:sz w:val="20"/>
          <w:szCs w:val="20"/>
        </w:rPr>
      </w:pPr>
    </w:p>
    <w:p w:rsidR="00D7795C" w:rsidRPr="0030410A" w:rsidRDefault="00D7795C" w:rsidP="00BB4D28">
      <w:pPr>
        <w:pStyle w:val="WW-NormalWeb1"/>
        <w:spacing w:before="0" w:after="0"/>
        <w:jc w:val="center"/>
        <w:rPr>
          <w:rFonts w:ascii="Arial" w:hAnsi="Arial" w:cs="Arial"/>
          <w:b/>
          <w:color w:val="000000"/>
          <w:szCs w:val="20"/>
        </w:rPr>
      </w:pPr>
    </w:p>
    <w:tbl>
      <w:tblPr>
        <w:tblW w:w="10385"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000" w:firstRow="0" w:lastRow="0" w:firstColumn="0" w:lastColumn="0" w:noHBand="0" w:noVBand="0"/>
      </w:tblPr>
      <w:tblGrid>
        <w:gridCol w:w="1293"/>
        <w:gridCol w:w="5528"/>
        <w:gridCol w:w="1548"/>
        <w:gridCol w:w="2016"/>
      </w:tblGrid>
      <w:tr w:rsidR="00C731DF" w:rsidRPr="006B7AB6" w:rsidTr="00223DC8">
        <w:trPr>
          <w:trHeight w:val="418"/>
          <w:jc w:val="center"/>
        </w:trPr>
        <w:tc>
          <w:tcPr>
            <w:tcW w:w="10385" w:type="dxa"/>
            <w:gridSpan w:val="4"/>
            <w:vAlign w:val="center"/>
          </w:tcPr>
          <w:p w:rsidR="00C731DF" w:rsidRPr="006B7AB6" w:rsidRDefault="00C731DF" w:rsidP="00223DC8">
            <w:pPr>
              <w:pStyle w:val="WW-NormalWeb1"/>
              <w:spacing w:before="0" w:after="0"/>
              <w:rPr>
                <w:rFonts w:ascii="Arial" w:hAnsi="Arial" w:cs="Arial"/>
                <w:color w:val="000000"/>
              </w:rPr>
            </w:pPr>
            <w:r w:rsidRPr="006B7AB6">
              <w:rPr>
                <w:rFonts w:ascii="Arial" w:hAnsi="Arial" w:cs="Arial"/>
                <w:b/>
                <w:color w:val="000000"/>
              </w:rPr>
              <w:t>Proje Başlığı:</w:t>
            </w:r>
            <w:r w:rsidRPr="006B7AB6">
              <w:rPr>
                <w:rFonts w:ascii="Arial" w:hAnsi="Arial" w:cs="Arial"/>
                <w:color w:val="000000"/>
              </w:rPr>
              <w:t xml:space="preserve"> </w:t>
            </w:r>
            <w:r w:rsidR="0006770C" w:rsidRPr="006B7AB6">
              <w:rPr>
                <w:rFonts w:ascii="Arial" w:hAnsi="Arial" w:cs="Arial"/>
              </w:rPr>
              <w:t>Akıllı ve Çevre Dostu Bina Enerji Yönetim Sistemleri</w:t>
            </w:r>
          </w:p>
        </w:tc>
      </w:tr>
      <w:tr w:rsidR="00C731DF" w:rsidRPr="006B7AB6" w:rsidTr="00223DC8">
        <w:trPr>
          <w:trHeight w:val="412"/>
          <w:jc w:val="center"/>
        </w:trPr>
        <w:tc>
          <w:tcPr>
            <w:tcW w:w="10385" w:type="dxa"/>
            <w:gridSpan w:val="4"/>
            <w:vAlign w:val="center"/>
          </w:tcPr>
          <w:p w:rsidR="00C731DF" w:rsidRPr="006B7AB6" w:rsidRDefault="00C731DF" w:rsidP="00C731DF">
            <w:pPr>
              <w:pStyle w:val="WW-NormalWeb1"/>
              <w:snapToGrid w:val="0"/>
              <w:spacing w:before="60" w:after="60"/>
              <w:rPr>
                <w:rFonts w:ascii="Arial" w:hAnsi="Arial" w:cs="Arial"/>
                <w:b/>
                <w:color w:val="000000"/>
              </w:rPr>
            </w:pPr>
            <w:r w:rsidRPr="006B7AB6">
              <w:rPr>
                <w:rFonts w:ascii="Arial" w:hAnsi="Arial" w:cs="Arial"/>
                <w:b/>
                <w:color w:val="000000"/>
              </w:rPr>
              <w:t xml:space="preserve">Proje Sonuç Raporu Teslim Tarihi: </w:t>
            </w:r>
          </w:p>
        </w:tc>
      </w:tr>
      <w:tr w:rsidR="00C731DF" w:rsidRPr="006B7AB6" w:rsidTr="00223DC8">
        <w:trPr>
          <w:trHeight w:val="418"/>
          <w:jc w:val="center"/>
        </w:trPr>
        <w:tc>
          <w:tcPr>
            <w:tcW w:w="1293" w:type="dxa"/>
            <w:vAlign w:val="center"/>
          </w:tcPr>
          <w:p w:rsidR="00C731DF" w:rsidRPr="006B7AB6" w:rsidRDefault="00C731DF" w:rsidP="00223DC8">
            <w:pPr>
              <w:pStyle w:val="WW-NormalWeb1"/>
              <w:spacing w:before="0" w:after="0"/>
              <w:jc w:val="center"/>
              <w:rPr>
                <w:rFonts w:ascii="Arial" w:hAnsi="Arial" w:cs="Arial"/>
                <w:b/>
                <w:color w:val="000000"/>
              </w:rPr>
            </w:pPr>
            <w:r w:rsidRPr="006B7AB6">
              <w:rPr>
                <w:rFonts w:ascii="Arial" w:hAnsi="Arial" w:cs="Arial"/>
                <w:b/>
                <w:color w:val="000000"/>
              </w:rPr>
              <w:t>No</w:t>
            </w:r>
          </w:p>
        </w:tc>
        <w:tc>
          <w:tcPr>
            <w:tcW w:w="5528" w:type="dxa"/>
            <w:vAlign w:val="center"/>
          </w:tcPr>
          <w:p w:rsidR="00C731DF" w:rsidRPr="006B7AB6" w:rsidRDefault="00C731DF" w:rsidP="00C731DF">
            <w:pPr>
              <w:pStyle w:val="WW-NormalWeb1"/>
              <w:spacing w:before="0" w:after="0"/>
              <w:jc w:val="center"/>
              <w:rPr>
                <w:rFonts w:ascii="Arial" w:hAnsi="Arial" w:cs="Arial"/>
                <w:b/>
                <w:color w:val="000000"/>
              </w:rPr>
            </w:pPr>
            <w:r w:rsidRPr="006B7AB6">
              <w:rPr>
                <w:rFonts w:ascii="Arial" w:hAnsi="Arial" w:cs="Arial"/>
                <w:b/>
                <w:color w:val="000000"/>
              </w:rPr>
              <w:t>Proje Ekibi Ad, Soyad</w:t>
            </w:r>
          </w:p>
        </w:tc>
        <w:tc>
          <w:tcPr>
            <w:tcW w:w="1548" w:type="dxa"/>
            <w:vAlign w:val="center"/>
          </w:tcPr>
          <w:p w:rsidR="00C731DF" w:rsidRPr="006B7AB6" w:rsidRDefault="00C731DF" w:rsidP="00223DC8">
            <w:pPr>
              <w:pStyle w:val="WW-NormalWeb1"/>
              <w:spacing w:before="0" w:after="0"/>
              <w:jc w:val="center"/>
              <w:rPr>
                <w:rFonts w:ascii="Arial" w:hAnsi="Arial" w:cs="Arial"/>
                <w:b/>
                <w:color w:val="000000"/>
              </w:rPr>
            </w:pPr>
            <w:r w:rsidRPr="006B7AB6">
              <w:rPr>
                <w:rFonts w:ascii="Arial" w:hAnsi="Arial" w:cs="Arial"/>
                <w:b/>
                <w:color w:val="000000"/>
              </w:rPr>
              <w:t>Bölüm (ELM/EHM/BLM/KOM)</w:t>
            </w:r>
          </w:p>
        </w:tc>
        <w:tc>
          <w:tcPr>
            <w:tcW w:w="2016" w:type="dxa"/>
            <w:vAlign w:val="center"/>
          </w:tcPr>
          <w:p w:rsidR="00C731DF" w:rsidRPr="006B7AB6" w:rsidRDefault="00C731DF" w:rsidP="00223DC8">
            <w:pPr>
              <w:pStyle w:val="WW-NormalWeb1"/>
              <w:spacing w:before="0" w:after="0"/>
              <w:jc w:val="center"/>
              <w:rPr>
                <w:rFonts w:ascii="Arial" w:hAnsi="Arial" w:cs="Arial"/>
                <w:b/>
                <w:color w:val="000000"/>
              </w:rPr>
            </w:pPr>
            <w:r w:rsidRPr="006B7AB6">
              <w:rPr>
                <w:rFonts w:ascii="Arial" w:hAnsi="Arial" w:cs="Arial"/>
                <w:b/>
                <w:color w:val="000000"/>
              </w:rPr>
              <w:t>İmza</w:t>
            </w:r>
          </w:p>
        </w:tc>
      </w:tr>
      <w:tr w:rsidR="00C731DF" w:rsidRPr="006B7AB6" w:rsidTr="00223DC8">
        <w:trPr>
          <w:trHeight w:val="418"/>
          <w:jc w:val="center"/>
        </w:trPr>
        <w:tc>
          <w:tcPr>
            <w:tcW w:w="1293" w:type="dxa"/>
            <w:vAlign w:val="center"/>
          </w:tcPr>
          <w:p w:rsidR="00C731DF" w:rsidRPr="006B7AB6" w:rsidRDefault="00C731DF" w:rsidP="00223DC8">
            <w:pPr>
              <w:pStyle w:val="WW-NormalWeb1"/>
              <w:spacing w:before="0" w:after="0"/>
              <w:jc w:val="center"/>
              <w:rPr>
                <w:rFonts w:ascii="Arial" w:hAnsi="Arial" w:cs="Arial"/>
                <w:b/>
                <w:color w:val="000000"/>
              </w:rPr>
            </w:pPr>
            <w:r w:rsidRPr="006B7AB6">
              <w:rPr>
                <w:rFonts w:ascii="Arial" w:hAnsi="Arial" w:cs="Arial"/>
                <w:b/>
                <w:color w:val="000000"/>
              </w:rPr>
              <w:t>1</w:t>
            </w:r>
          </w:p>
        </w:tc>
        <w:tc>
          <w:tcPr>
            <w:tcW w:w="5528" w:type="dxa"/>
            <w:vAlign w:val="center"/>
          </w:tcPr>
          <w:p w:rsidR="00C731DF" w:rsidRPr="006B7AB6" w:rsidRDefault="007822E0" w:rsidP="00223DC8">
            <w:pPr>
              <w:pStyle w:val="WW-NormalWeb1"/>
              <w:spacing w:before="0" w:after="0"/>
              <w:rPr>
                <w:rFonts w:ascii="Arial" w:hAnsi="Arial" w:cs="Arial"/>
                <w:b/>
                <w:color w:val="000000"/>
              </w:rPr>
            </w:pPr>
            <w:r>
              <w:rPr>
                <w:rFonts w:ascii="Arial" w:hAnsi="Arial" w:cs="Arial"/>
                <w:b/>
                <w:color w:val="000000"/>
              </w:rPr>
              <w:t>Özgür KAN</w:t>
            </w:r>
            <w:bookmarkStart w:id="0" w:name="_GoBack"/>
            <w:bookmarkEnd w:id="0"/>
          </w:p>
        </w:tc>
        <w:tc>
          <w:tcPr>
            <w:tcW w:w="1548" w:type="dxa"/>
            <w:vAlign w:val="center"/>
          </w:tcPr>
          <w:p w:rsidR="00C731DF" w:rsidRPr="006B7AB6" w:rsidRDefault="004E78A8" w:rsidP="00223DC8">
            <w:pPr>
              <w:pStyle w:val="WW-NormalWeb1"/>
              <w:spacing w:before="0" w:after="0"/>
              <w:jc w:val="center"/>
              <w:rPr>
                <w:rFonts w:ascii="Arial" w:hAnsi="Arial" w:cs="Arial"/>
                <w:color w:val="000000"/>
              </w:rPr>
            </w:pPr>
            <w:r w:rsidRPr="006B7AB6">
              <w:rPr>
                <w:rFonts w:ascii="Arial" w:hAnsi="Arial" w:cs="Arial"/>
                <w:color w:val="000000"/>
              </w:rPr>
              <w:t>ELM</w:t>
            </w:r>
          </w:p>
        </w:tc>
        <w:tc>
          <w:tcPr>
            <w:tcW w:w="2016" w:type="dxa"/>
            <w:vAlign w:val="center"/>
          </w:tcPr>
          <w:p w:rsidR="00C731DF" w:rsidRPr="006B7AB6" w:rsidRDefault="00C731DF" w:rsidP="00223DC8">
            <w:pPr>
              <w:pStyle w:val="WW-NormalWeb1"/>
              <w:spacing w:before="0" w:after="0"/>
              <w:rPr>
                <w:rFonts w:ascii="Arial" w:hAnsi="Arial" w:cs="Arial"/>
                <w:b/>
                <w:color w:val="000000"/>
              </w:rPr>
            </w:pPr>
          </w:p>
        </w:tc>
      </w:tr>
      <w:tr w:rsidR="00C731DF" w:rsidRPr="006B7AB6" w:rsidTr="00223DC8">
        <w:trPr>
          <w:trHeight w:val="418"/>
          <w:jc w:val="center"/>
        </w:trPr>
        <w:tc>
          <w:tcPr>
            <w:tcW w:w="1293" w:type="dxa"/>
            <w:vAlign w:val="center"/>
          </w:tcPr>
          <w:p w:rsidR="00C731DF" w:rsidRPr="006B7AB6" w:rsidRDefault="00C731DF" w:rsidP="00223DC8">
            <w:pPr>
              <w:pStyle w:val="WW-NormalWeb1"/>
              <w:spacing w:before="0" w:after="0"/>
              <w:jc w:val="center"/>
              <w:rPr>
                <w:rFonts w:ascii="Arial" w:hAnsi="Arial" w:cs="Arial"/>
                <w:b/>
                <w:color w:val="000000"/>
              </w:rPr>
            </w:pPr>
            <w:r w:rsidRPr="006B7AB6">
              <w:rPr>
                <w:rFonts w:ascii="Arial" w:hAnsi="Arial" w:cs="Arial"/>
                <w:b/>
                <w:color w:val="000000"/>
              </w:rPr>
              <w:t>2</w:t>
            </w:r>
          </w:p>
        </w:tc>
        <w:tc>
          <w:tcPr>
            <w:tcW w:w="5528" w:type="dxa"/>
            <w:vAlign w:val="center"/>
          </w:tcPr>
          <w:p w:rsidR="00C731DF" w:rsidRPr="006B7AB6" w:rsidRDefault="00C731DF" w:rsidP="00223DC8">
            <w:pPr>
              <w:pStyle w:val="WW-NormalWeb1"/>
              <w:spacing w:before="0" w:after="0"/>
              <w:rPr>
                <w:rFonts w:ascii="Arial" w:hAnsi="Arial" w:cs="Arial"/>
                <w:b/>
                <w:color w:val="000000"/>
              </w:rPr>
            </w:pPr>
          </w:p>
        </w:tc>
        <w:tc>
          <w:tcPr>
            <w:tcW w:w="1548" w:type="dxa"/>
            <w:vAlign w:val="center"/>
          </w:tcPr>
          <w:p w:rsidR="00C731DF" w:rsidRPr="006B7AB6" w:rsidRDefault="00C731DF" w:rsidP="00223DC8">
            <w:pPr>
              <w:pStyle w:val="WW-NormalWeb1"/>
              <w:spacing w:before="0" w:after="0"/>
              <w:jc w:val="center"/>
              <w:rPr>
                <w:rFonts w:ascii="Arial" w:hAnsi="Arial" w:cs="Arial"/>
                <w:color w:val="000000"/>
              </w:rPr>
            </w:pPr>
            <w:r w:rsidRPr="006B7AB6">
              <w:rPr>
                <w:rFonts w:ascii="Arial" w:hAnsi="Arial" w:cs="Arial"/>
                <w:color w:val="000000"/>
              </w:rPr>
              <w:t>ELM</w:t>
            </w:r>
          </w:p>
        </w:tc>
        <w:tc>
          <w:tcPr>
            <w:tcW w:w="2016" w:type="dxa"/>
            <w:vAlign w:val="center"/>
          </w:tcPr>
          <w:p w:rsidR="00C731DF" w:rsidRPr="006B7AB6" w:rsidRDefault="00C731DF" w:rsidP="00223DC8">
            <w:pPr>
              <w:pStyle w:val="WW-NormalWeb1"/>
              <w:spacing w:before="0" w:after="0"/>
              <w:rPr>
                <w:rFonts w:ascii="Arial" w:hAnsi="Arial" w:cs="Arial"/>
                <w:b/>
                <w:color w:val="000000"/>
              </w:rPr>
            </w:pPr>
          </w:p>
        </w:tc>
      </w:tr>
      <w:tr w:rsidR="00C731DF" w:rsidRPr="006B7AB6" w:rsidTr="00223DC8">
        <w:trPr>
          <w:trHeight w:val="418"/>
          <w:jc w:val="center"/>
        </w:trPr>
        <w:tc>
          <w:tcPr>
            <w:tcW w:w="1293" w:type="dxa"/>
            <w:vAlign w:val="center"/>
          </w:tcPr>
          <w:p w:rsidR="00C731DF" w:rsidRPr="006B7AB6" w:rsidRDefault="00C731DF" w:rsidP="00223DC8">
            <w:pPr>
              <w:pStyle w:val="WW-NormalWeb1"/>
              <w:spacing w:before="0" w:after="0"/>
              <w:jc w:val="center"/>
              <w:rPr>
                <w:rFonts w:ascii="Arial" w:hAnsi="Arial" w:cs="Arial"/>
                <w:b/>
                <w:color w:val="000000"/>
              </w:rPr>
            </w:pPr>
            <w:r w:rsidRPr="006B7AB6">
              <w:rPr>
                <w:rFonts w:ascii="Arial" w:hAnsi="Arial" w:cs="Arial"/>
                <w:b/>
                <w:color w:val="000000"/>
              </w:rPr>
              <w:t>3</w:t>
            </w:r>
          </w:p>
        </w:tc>
        <w:tc>
          <w:tcPr>
            <w:tcW w:w="5528" w:type="dxa"/>
            <w:vAlign w:val="center"/>
          </w:tcPr>
          <w:p w:rsidR="00C731DF" w:rsidRPr="006B7AB6" w:rsidRDefault="00C731DF" w:rsidP="00223DC8">
            <w:pPr>
              <w:pStyle w:val="WW-NormalWeb1"/>
              <w:spacing w:before="0" w:after="0"/>
              <w:rPr>
                <w:rFonts w:ascii="Arial" w:hAnsi="Arial" w:cs="Arial"/>
                <w:b/>
                <w:color w:val="000000"/>
              </w:rPr>
            </w:pPr>
          </w:p>
        </w:tc>
        <w:tc>
          <w:tcPr>
            <w:tcW w:w="1548" w:type="dxa"/>
            <w:vAlign w:val="center"/>
          </w:tcPr>
          <w:p w:rsidR="00C731DF" w:rsidRPr="006B7AB6" w:rsidRDefault="00C731DF" w:rsidP="00223DC8">
            <w:pPr>
              <w:pStyle w:val="WW-NormalWeb1"/>
              <w:spacing w:before="0" w:after="0"/>
              <w:jc w:val="center"/>
              <w:rPr>
                <w:rFonts w:ascii="Arial" w:hAnsi="Arial" w:cs="Arial"/>
                <w:color w:val="000000"/>
              </w:rPr>
            </w:pPr>
            <w:r w:rsidRPr="006B7AB6">
              <w:rPr>
                <w:rFonts w:ascii="Arial" w:hAnsi="Arial" w:cs="Arial"/>
                <w:color w:val="000000"/>
              </w:rPr>
              <w:t>KOM</w:t>
            </w:r>
          </w:p>
        </w:tc>
        <w:tc>
          <w:tcPr>
            <w:tcW w:w="2016" w:type="dxa"/>
            <w:vAlign w:val="center"/>
          </w:tcPr>
          <w:p w:rsidR="00C731DF" w:rsidRPr="006B7AB6" w:rsidRDefault="00C731DF" w:rsidP="00223DC8">
            <w:pPr>
              <w:pStyle w:val="WW-NormalWeb1"/>
              <w:spacing w:before="0" w:after="0"/>
              <w:rPr>
                <w:rFonts w:ascii="Arial" w:hAnsi="Arial" w:cs="Arial"/>
                <w:b/>
                <w:color w:val="000000"/>
              </w:rPr>
            </w:pPr>
          </w:p>
        </w:tc>
      </w:tr>
      <w:tr w:rsidR="0006770C" w:rsidRPr="006B7AB6" w:rsidTr="00223DC8">
        <w:trPr>
          <w:trHeight w:val="418"/>
          <w:jc w:val="center"/>
        </w:trPr>
        <w:tc>
          <w:tcPr>
            <w:tcW w:w="1293" w:type="dxa"/>
            <w:vAlign w:val="center"/>
          </w:tcPr>
          <w:p w:rsidR="0006770C" w:rsidRPr="006B7AB6" w:rsidRDefault="0006770C" w:rsidP="00223DC8">
            <w:pPr>
              <w:pStyle w:val="WW-NormalWeb1"/>
              <w:spacing w:before="0" w:after="0"/>
              <w:jc w:val="center"/>
              <w:rPr>
                <w:rFonts w:ascii="Arial" w:hAnsi="Arial" w:cs="Arial"/>
                <w:b/>
                <w:color w:val="000000"/>
              </w:rPr>
            </w:pPr>
            <w:r w:rsidRPr="006B7AB6">
              <w:rPr>
                <w:rFonts w:ascii="Arial" w:hAnsi="Arial" w:cs="Arial"/>
                <w:b/>
                <w:color w:val="000000"/>
              </w:rPr>
              <w:t>4</w:t>
            </w:r>
          </w:p>
        </w:tc>
        <w:tc>
          <w:tcPr>
            <w:tcW w:w="5528" w:type="dxa"/>
            <w:vAlign w:val="center"/>
          </w:tcPr>
          <w:p w:rsidR="0006770C" w:rsidRPr="006B7AB6" w:rsidRDefault="0006770C" w:rsidP="00223DC8">
            <w:pPr>
              <w:pStyle w:val="WW-NormalWeb1"/>
              <w:spacing w:before="0" w:after="0"/>
              <w:rPr>
                <w:rFonts w:ascii="Arial" w:hAnsi="Arial" w:cs="Arial"/>
                <w:b/>
                <w:color w:val="000000"/>
              </w:rPr>
            </w:pPr>
          </w:p>
        </w:tc>
        <w:tc>
          <w:tcPr>
            <w:tcW w:w="1548" w:type="dxa"/>
            <w:vAlign w:val="center"/>
          </w:tcPr>
          <w:p w:rsidR="0006770C" w:rsidRPr="006B7AB6" w:rsidRDefault="00E449C9" w:rsidP="00223DC8">
            <w:pPr>
              <w:pStyle w:val="WW-NormalWeb1"/>
              <w:spacing w:before="0" w:after="0"/>
              <w:jc w:val="center"/>
              <w:rPr>
                <w:rFonts w:ascii="Arial" w:hAnsi="Arial" w:cs="Arial"/>
                <w:color w:val="000000"/>
              </w:rPr>
            </w:pPr>
            <w:r w:rsidRPr="006B7AB6">
              <w:rPr>
                <w:rFonts w:ascii="Arial" w:hAnsi="Arial" w:cs="Arial"/>
                <w:color w:val="000000"/>
              </w:rPr>
              <w:t>EHM</w:t>
            </w:r>
          </w:p>
        </w:tc>
        <w:tc>
          <w:tcPr>
            <w:tcW w:w="2016" w:type="dxa"/>
            <w:vAlign w:val="center"/>
          </w:tcPr>
          <w:p w:rsidR="0006770C" w:rsidRPr="006B7AB6" w:rsidRDefault="0006770C" w:rsidP="00223DC8">
            <w:pPr>
              <w:pStyle w:val="WW-NormalWeb1"/>
              <w:spacing w:before="0" w:after="0"/>
              <w:rPr>
                <w:rFonts w:ascii="Arial" w:hAnsi="Arial" w:cs="Arial"/>
                <w:b/>
                <w:color w:val="000000"/>
              </w:rPr>
            </w:pPr>
          </w:p>
        </w:tc>
      </w:tr>
      <w:tr w:rsidR="0006770C" w:rsidRPr="006B7AB6" w:rsidTr="00223DC8">
        <w:trPr>
          <w:trHeight w:val="418"/>
          <w:jc w:val="center"/>
        </w:trPr>
        <w:tc>
          <w:tcPr>
            <w:tcW w:w="1293" w:type="dxa"/>
            <w:vAlign w:val="center"/>
          </w:tcPr>
          <w:p w:rsidR="0006770C" w:rsidRPr="006B7AB6" w:rsidRDefault="0006770C" w:rsidP="00223DC8">
            <w:pPr>
              <w:pStyle w:val="WW-NormalWeb1"/>
              <w:spacing w:before="0" w:after="0"/>
              <w:jc w:val="center"/>
              <w:rPr>
                <w:rFonts w:ascii="Arial" w:hAnsi="Arial" w:cs="Arial"/>
                <w:b/>
                <w:color w:val="000000"/>
              </w:rPr>
            </w:pPr>
            <w:r w:rsidRPr="006B7AB6">
              <w:rPr>
                <w:rFonts w:ascii="Arial" w:hAnsi="Arial" w:cs="Arial"/>
                <w:b/>
                <w:color w:val="000000"/>
              </w:rPr>
              <w:t>5</w:t>
            </w:r>
          </w:p>
        </w:tc>
        <w:tc>
          <w:tcPr>
            <w:tcW w:w="5528" w:type="dxa"/>
            <w:vAlign w:val="center"/>
          </w:tcPr>
          <w:p w:rsidR="0006770C" w:rsidRPr="006B7AB6" w:rsidRDefault="0006770C" w:rsidP="00223DC8">
            <w:pPr>
              <w:pStyle w:val="WW-NormalWeb1"/>
              <w:spacing w:before="0" w:after="0"/>
              <w:rPr>
                <w:rFonts w:ascii="Arial" w:hAnsi="Arial" w:cs="Arial"/>
                <w:b/>
                <w:color w:val="000000"/>
              </w:rPr>
            </w:pPr>
          </w:p>
        </w:tc>
        <w:tc>
          <w:tcPr>
            <w:tcW w:w="1548" w:type="dxa"/>
            <w:vAlign w:val="center"/>
          </w:tcPr>
          <w:p w:rsidR="0006770C" w:rsidRPr="006B7AB6" w:rsidRDefault="00E449C9" w:rsidP="00223DC8">
            <w:pPr>
              <w:pStyle w:val="WW-NormalWeb1"/>
              <w:spacing w:before="0" w:after="0"/>
              <w:jc w:val="center"/>
              <w:rPr>
                <w:rFonts w:ascii="Arial" w:hAnsi="Arial" w:cs="Arial"/>
                <w:color w:val="000000"/>
              </w:rPr>
            </w:pPr>
            <w:r w:rsidRPr="006B7AB6">
              <w:rPr>
                <w:rFonts w:ascii="Arial" w:hAnsi="Arial" w:cs="Arial"/>
                <w:color w:val="000000"/>
              </w:rPr>
              <w:t>EHM</w:t>
            </w:r>
          </w:p>
        </w:tc>
        <w:tc>
          <w:tcPr>
            <w:tcW w:w="2016" w:type="dxa"/>
            <w:vAlign w:val="center"/>
          </w:tcPr>
          <w:p w:rsidR="0006770C" w:rsidRPr="006B7AB6" w:rsidRDefault="0006770C" w:rsidP="00223DC8">
            <w:pPr>
              <w:pStyle w:val="WW-NormalWeb1"/>
              <w:spacing w:before="0" w:after="0"/>
              <w:rPr>
                <w:rFonts w:ascii="Arial" w:hAnsi="Arial" w:cs="Arial"/>
                <w:b/>
                <w:color w:val="000000"/>
              </w:rPr>
            </w:pPr>
          </w:p>
        </w:tc>
      </w:tr>
      <w:tr w:rsidR="00C731DF" w:rsidRPr="006B7AB6" w:rsidTr="00223DC8">
        <w:trPr>
          <w:trHeight w:val="418"/>
          <w:jc w:val="center"/>
        </w:trPr>
        <w:tc>
          <w:tcPr>
            <w:tcW w:w="1293" w:type="dxa"/>
            <w:vAlign w:val="center"/>
          </w:tcPr>
          <w:p w:rsidR="00C731DF" w:rsidRPr="006B7AB6" w:rsidRDefault="0006770C" w:rsidP="00223DC8">
            <w:pPr>
              <w:pStyle w:val="WW-NormalWeb1"/>
              <w:spacing w:before="0" w:after="0"/>
              <w:jc w:val="center"/>
              <w:rPr>
                <w:rFonts w:ascii="Arial" w:hAnsi="Arial" w:cs="Arial"/>
                <w:b/>
                <w:color w:val="000000"/>
              </w:rPr>
            </w:pPr>
            <w:r w:rsidRPr="006B7AB6">
              <w:rPr>
                <w:rFonts w:ascii="Arial" w:hAnsi="Arial" w:cs="Arial"/>
                <w:b/>
                <w:color w:val="000000"/>
              </w:rPr>
              <w:t>6</w:t>
            </w:r>
          </w:p>
        </w:tc>
        <w:tc>
          <w:tcPr>
            <w:tcW w:w="5528" w:type="dxa"/>
            <w:vAlign w:val="center"/>
          </w:tcPr>
          <w:p w:rsidR="00C731DF" w:rsidRPr="006B7AB6" w:rsidRDefault="00C731DF" w:rsidP="00223DC8">
            <w:pPr>
              <w:pStyle w:val="WW-NormalWeb1"/>
              <w:spacing w:before="0" w:after="0"/>
              <w:rPr>
                <w:rFonts w:ascii="Arial" w:hAnsi="Arial" w:cs="Arial"/>
                <w:b/>
                <w:color w:val="000000"/>
              </w:rPr>
            </w:pPr>
          </w:p>
        </w:tc>
        <w:tc>
          <w:tcPr>
            <w:tcW w:w="1548" w:type="dxa"/>
            <w:vAlign w:val="center"/>
          </w:tcPr>
          <w:p w:rsidR="00C731DF" w:rsidRPr="006B7AB6" w:rsidRDefault="00C731DF" w:rsidP="00223DC8">
            <w:pPr>
              <w:pStyle w:val="WW-NormalWeb1"/>
              <w:spacing w:before="0" w:after="0"/>
              <w:jc w:val="center"/>
              <w:rPr>
                <w:rFonts w:ascii="Arial" w:hAnsi="Arial" w:cs="Arial"/>
                <w:color w:val="000000"/>
              </w:rPr>
            </w:pPr>
            <w:r w:rsidRPr="006B7AB6">
              <w:rPr>
                <w:rFonts w:ascii="Arial" w:hAnsi="Arial" w:cs="Arial"/>
                <w:color w:val="000000"/>
              </w:rPr>
              <w:t>BLM</w:t>
            </w:r>
          </w:p>
        </w:tc>
        <w:tc>
          <w:tcPr>
            <w:tcW w:w="2016" w:type="dxa"/>
            <w:vAlign w:val="center"/>
          </w:tcPr>
          <w:p w:rsidR="00C731DF" w:rsidRPr="006B7AB6" w:rsidRDefault="00C731DF" w:rsidP="00223DC8">
            <w:pPr>
              <w:pStyle w:val="WW-NormalWeb1"/>
              <w:spacing w:before="0" w:after="0"/>
              <w:rPr>
                <w:rFonts w:ascii="Arial" w:hAnsi="Arial" w:cs="Arial"/>
                <w:b/>
                <w:color w:val="000000"/>
              </w:rPr>
            </w:pPr>
          </w:p>
        </w:tc>
      </w:tr>
      <w:tr w:rsidR="00C731DF" w:rsidRPr="006B7AB6" w:rsidTr="00223DC8">
        <w:trPr>
          <w:trHeight w:val="418"/>
          <w:jc w:val="center"/>
        </w:trPr>
        <w:tc>
          <w:tcPr>
            <w:tcW w:w="1293" w:type="dxa"/>
            <w:vAlign w:val="center"/>
          </w:tcPr>
          <w:p w:rsidR="00C731DF" w:rsidRPr="006B7AB6" w:rsidRDefault="00C731DF" w:rsidP="00223DC8">
            <w:pPr>
              <w:pStyle w:val="WW-NormalWeb1"/>
              <w:spacing w:before="0" w:after="0"/>
              <w:jc w:val="center"/>
              <w:rPr>
                <w:rFonts w:ascii="Arial" w:hAnsi="Arial" w:cs="Arial"/>
                <w:b/>
                <w:color w:val="000000"/>
              </w:rPr>
            </w:pPr>
            <w:r w:rsidRPr="006B7AB6">
              <w:rPr>
                <w:rFonts w:ascii="Arial" w:hAnsi="Arial" w:cs="Arial"/>
                <w:b/>
                <w:color w:val="000000"/>
              </w:rPr>
              <w:t>Danışman</w:t>
            </w:r>
          </w:p>
        </w:tc>
        <w:tc>
          <w:tcPr>
            <w:tcW w:w="5528" w:type="dxa"/>
            <w:vAlign w:val="center"/>
          </w:tcPr>
          <w:p w:rsidR="00C731DF" w:rsidRPr="006B7AB6" w:rsidRDefault="00C731DF" w:rsidP="00223DC8">
            <w:pPr>
              <w:pStyle w:val="WW-NormalWeb1"/>
              <w:spacing w:before="0" w:after="0"/>
              <w:rPr>
                <w:rFonts w:ascii="Arial" w:hAnsi="Arial" w:cs="Arial"/>
                <w:b/>
                <w:color w:val="000000"/>
              </w:rPr>
            </w:pPr>
          </w:p>
        </w:tc>
        <w:tc>
          <w:tcPr>
            <w:tcW w:w="1548" w:type="dxa"/>
            <w:vAlign w:val="center"/>
          </w:tcPr>
          <w:p w:rsidR="00C731DF" w:rsidRPr="006B7AB6" w:rsidRDefault="00C731DF" w:rsidP="00223DC8">
            <w:pPr>
              <w:pStyle w:val="WW-NormalWeb1"/>
              <w:spacing w:before="0" w:after="0"/>
              <w:jc w:val="center"/>
              <w:rPr>
                <w:rFonts w:ascii="Arial" w:hAnsi="Arial" w:cs="Arial"/>
                <w:b/>
                <w:color w:val="000000"/>
              </w:rPr>
            </w:pPr>
            <w:r w:rsidRPr="006B7AB6">
              <w:rPr>
                <w:rFonts w:ascii="Arial" w:hAnsi="Arial" w:cs="Arial"/>
                <w:color w:val="000000"/>
              </w:rPr>
              <w:t>EHM</w:t>
            </w:r>
          </w:p>
        </w:tc>
        <w:tc>
          <w:tcPr>
            <w:tcW w:w="2016" w:type="dxa"/>
            <w:vAlign w:val="center"/>
          </w:tcPr>
          <w:p w:rsidR="00C731DF" w:rsidRPr="006B7AB6" w:rsidRDefault="00C731DF" w:rsidP="00223DC8">
            <w:pPr>
              <w:pStyle w:val="WW-NormalWeb1"/>
              <w:spacing w:before="0" w:after="0"/>
              <w:rPr>
                <w:rFonts w:ascii="Arial" w:hAnsi="Arial" w:cs="Arial"/>
                <w:b/>
                <w:color w:val="000000"/>
              </w:rPr>
            </w:pPr>
          </w:p>
        </w:tc>
      </w:tr>
    </w:tbl>
    <w:p w:rsidR="00C731DF" w:rsidRPr="006B7AB6" w:rsidRDefault="00C731DF" w:rsidP="00C731DF">
      <w:pPr>
        <w:pStyle w:val="WW-NormalWeb1"/>
        <w:spacing w:before="0" w:after="0"/>
        <w:jc w:val="center"/>
        <w:rPr>
          <w:rFonts w:ascii="Arial" w:hAnsi="Arial" w:cs="Arial"/>
          <w:b/>
        </w:rPr>
      </w:pPr>
    </w:p>
    <w:p w:rsidR="00C731DF" w:rsidRPr="006B7AB6" w:rsidRDefault="00C731DF" w:rsidP="00C731DF">
      <w:pPr>
        <w:pStyle w:val="WW-NormalWeb1"/>
        <w:spacing w:before="0" w:after="0"/>
        <w:jc w:val="center"/>
        <w:rPr>
          <w:rFonts w:ascii="Arial" w:hAnsi="Arial" w:cs="Arial"/>
          <w:b/>
        </w:rPr>
      </w:pPr>
    </w:p>
    <w:p w:rsidR="00D7795C" w:rsidRPr="006B7AB6" w:rsidRDefault="00D7795C" w:rsidP="00BB4D28">
      <w:pPr>
        <w:pStyle w:val="WW-NormalWeb1"/>
        <w:spacing w:before="0" w:after="0"/>
        <w:jc w:val="center"/>
        <w:rPr>
          <w:rFonts w:ascii="Arial" w:hAnsi="Arial" w:cs="Arial"/>
          <w:b/>
        </w:rPr>
      </w:pPr>
    </w:p>
    <w:p w:rsidR="00D7795C" w:rsidRPr="006B7AB6" w:rsidRDefault="00D7795C" w:rsidP="00BB4D28">
      <w:pPr>
        <w:pStyle w:val="WW-NormalWeb1"/>
        <w:spacing w:before="0" w:after="0"/>
        <w:jc w:val="center"/>
        <w:rPr>
          <w:rFonts w:ascii="Arial" w:hAnsi="Arial" w:cs="Arial"/>
          <w:b/>
          <w:color w:val="000000"/>
        </w:rPr>
      </w:pPr>
    </w:p>
    <w:p w:rsidR="00D7795C" w:rsidRPr="006B7AB6" w:rsidRDefault="00D7795C" w:rsidP="00BB4D28">
      <w:pPr>
        <w:pStyle w:val="WW-NormalWeb1"/>
        <w:spacing w:before="0" w:after="0"/>
        <w:jc w:val="center"/>
        <w:rPr>
          <w:rFonts w:ascii="Arial" w:hAnsi="Arial" w:cs="Arial"/>
          <w:b/>
          <w:color w:val="000000"/>
        </w:rPr>
      </w:pPr>
    </w:p>
    <w:p w:rsidR="00D7795C" w:rsidRPr="006B7AB6" w:rsidRDefault="00D7795C" w:rsidP="00BB4D28">
      <w:pPr>
        <w:pStyle w:val="WW-NormalWeb1"/>
        <w:spacing w:before="0" w:after="0"/>
        <w:jc w:val="center"/>
        <w:rPr>
          <w:rFonts w:ascii="Arial" w:hAnsi="Arial" w:cs="Arial"/>
          <w:b/>
          <w:color w:val="000000"/>
        </w:rPr>
      </w:pPr>
    </w:p>
    <w:p w:rsidR="00D7795C" w:rsidRPr="006B7AB6" w:rsidRDefault="00D7795C" w:rsidP="00BB4D28">
      <w:pPr>
        <w:pStyle w:val="WW-NormalWeb1"/>
        <w:spacing w:before="0" w:after="0"/>
        <w:jc w:val="center"/>
        <w:rPr>
          <w:rFonts w:ascii="Arial" w:hAnsi="Arial" w:cs="Arial"/>
          <w:b/>
          <w:color w:val="000000"/>
        </w:rPr>
      </w:pPr>
    </w:p>
    <w:p w:rsidR="00D7795C" w:rsidRPr="006B7AB6" w:rsidRDefault="00D7795C" w:rsidP="00BB4D28">
      <w:pPr>
        <w:pStyle w:val="WW-NormalWeb1"/>
        <w:spacing w:before="0" w:after="0"/>
        <w:jc w:val="center"/>
        <w:rPr>
          <w:rFonts w:ascii="Arial" w:hAnsi="Arial" w:cs="Arial"/>
          <w:b/>
          <w:color w:val="000000"/>
        </w:rPr>
      </w:pPr>
    </w:p>
    <w:p w:rsidR="00D7795C" w:rsidRPr="006B7AB6" w:rsidRDefault="00D7795C" w:rsidP="00BB4D28">
      <w:pPr>
        <w:pStyle w:val="WW-NormalWeb1"/>
        <w:spacing w:before="0" w:after="0"/>
        <w:jc w:val="center"/>
        <w:rPr>
          <w:rFonts w:ascii="Arial" w:hAnsi="Arial" w:cs="Arial"/>
          <w:b/>
          <w:color w:val="000000"/>
        </w:rPr>
      </w:pPr>
    </w:p>
    <w:p w:rsidR="00D7795C" w:rsidRPr="006B7AB6" w:rsidRDefault="00D7795C" w:rsidP="00BB4D28">
      <w:pPr>
        <w:pStyle w:val="WW-NormalWeb1"/>
        <w:spacing w:before="0" w:after="0"/>
        <w:jc w:val="center"/>
        <w:rPr>
          <w:rFonts w:ascii="Arial" w:hAnsi="Arial" w:cs="Arial"/>
          <w:b/>
          <w:color w:val="000000"/>
        </w:rPr>
      </w:pPr>
    </w:p>
    <w:p w:rsidR="00D7795C" w:rsidRPr="006B7AB6" w:rsidRDefault="00D7795C" w:rsidP="00BB4D28">
      <w:pPr>
        <w:pStyle w:val="WW-NormalWeb1"/>
        <w:spacing w:before="0" w:after="0"/>
        <w:jc w:val="center"/>
        <w:rPr>
          <w:rFonts w:ascii="Arial" w:hAnsi="Arial" w:cs="Arial"/>
          <w:b/>
          <w:color w:val="000000"/>
        </w:rPr>
      </w:pPr>
      <w:r w:rsidRPr="006B7AB6">
        <w:rPr>
          <w:rFonts w:ascii="Arial" w:hAnsi="Arial" w:cs="Arial"/>
          <w:b/>
          <w:color w:val="000000"/>
        </w:rPr>
        <w:t>Proje Sonuç Raporu Teslim Tarihi</w:t>
      </w:r>
    </w:p>
    <w:p w:rsidR="00C731DF" w:rsidRPr="006B7AB6" w:rsidRDefault="00C731DF" w:rsidP="00BB4D28">
      <w:pPr>
        <w:pStyle w:val="WW-NormalWeb1"/>
        <w:spacing w:before="0" w:after="0"/>
        <w:jc w:val="center"/>
        <w:rPr>
          <w:rFonts w:ascii="Arial" w:hAnsi="Arial" w:cs="Arial"/>
          <w:b/>
          <w:color w:val="000000"/>
        </w:rPr>
      </w:pPr>
    </w:p>
    <w:p w:rsidR="00C731DF" w:rsidRPr="006B7AB6" w:rsidRDefault="00C731DF" w:rsidP="00BB4D28">
      <w:pPr>
        <w:pStyle w:val="WW-NormalWeb1"/>
        <w:spacing w:before="0" w:after="0"/>
        <w:jc w:val="center"/>
        <w:rPr>
          <w:rFonts w:ascii="Arial" w:hAnsi="Arial" w:cs="Arial"/>
          <w:b/>
        </w:rPr>
      </w:pPr>
    </w:p>
    <w:p w:rsidR="00BB4D28" w:rsidRPr="006B7AB6" w:rsidRDefault="00BB4D28" w:rsidP="00BB4D28">
      <w:pPr>
        <w:pStyle w:val="WW-NormalWeb1"/>
        <w:spacing w:before="0" w:after="0"/>
        <w:jc w:val="center"/>
        <w:rPr>
          <w:rFonts w:ascii="Arial" w:hAnsi="Arial" w:cs="Arial"/>
          <w:b/>
          <w:bCs/>
          <w:color w:val="000000"/>
        </w:rPr>
      </w:pPr>
    </w:p>
    <w:p w:rsidR="00C731DF" w:rsidRPr="006B7AB6" w:rsidRDefault="00C731DF" w:rsidP="00BB4D28">
      <w:pPr>
        <w:pStyle w:val="WW-NormalWeb1"/>
        <w:spacing w:before="0" w:after="0"/>
        <w:jc w:val="center"/>
        <w:rPr>
          <w:rFonts w:ascii="Arial" w:hAnsi="Arial" w:cs="Arial"/>
          <w:b/>
          <w:bCs/>
          <w:color w:val="000000"/>
        </w:rPr>
      </w:pPr>
    </w:p>
    <w:p w:rsidR="00C731DF" w:rsidRPr="006B7AB6" w:rsidRDefault="00C731DF" w:rsidP="00BB4D28">
      <w:pPr>
        <w:pStyle w:val="WW-NormalWeb1"/>
        <w:spacing w:before="0" w:after="0"/>
        <w:jc w:val="center"/>
        <w:rPr>
          <w:rFonts w:ascii="Arial" w:hAnsi="Arial" w:cs="Arial"/>
          <w:b/>
          <w:bCs/>
          <w:color w:val="000000"/>
        </w:rPr>
      </w:pPr>
    </w:p>
    <w:p w:rsidR="00C731DF" w:rsidRPr="006B7AB6" w:rsidRDefault="00C731DF" w:rsidP="00A97AF8">
      <w:pPr>
        <w:pStyle w:val="WW-NormalWeb1"/>
        <w:spacing w:before="0" w:after="0"/>
        <w:rPr>
          <w:rFonts w:ascii="Arial" w:hAnsi="Arial" w:cs="Arial"/>
          <w:b/>
          <w:bCs/>
          <w:color w:val="000000"/>
        </w:rPr>
      </w:pPr>
    </w:p>
    <w:p w:rsidR="001111C3" w:rsidRPr="006B7AB6" w:rsidRDefault="001111C3" w:rsidP="001111C3">
      <w:pPr>
        <w:pStyle w:val="Balk1"/>
        <w:numPr>
          <w:ilvl w:val="0"/>
          <w:numId w:val="0"/>
        </w:numPr>
        <w:tabs>
          <w:tab w:val="left" w:pos="284"/>
        </w:tabs>
        <w:jc w:val="both"/>
        <w:rPr>
          <w:rFonts w:ascii="Arial" w:hAnsi="Arial" w:cs="Arial"/>
        </w:rPr>
      </w:pPr>
      <w:r w:rsidRPr="006B7AB6">
        <w:rPr>
          <w:rFonts w:ascii="Arial" w:hAnsi="Arial" w:cs="Arial"/>
        </w:rPr>
        <w:t>ÖNSÖZ</w:t>
      </w:r>
    </w:p>
    <w:p w:rsidR="001111C3" w:rsidRPr="006B7AB6" w:rsidRDefault="001111C3" w:rsidP="001111C3">
      <w:pPr>
        <w:pStyle w:val="OrtaKlavuz1-Vurgu21"/>
        <w:spacing w:after="0" w:line="240" w:lineRule="auto"/>
        <w:ind w:left="0" w:firstLine="360"/>
        <w:jc w:val="both"/>
        <w:rPr>
          <w:rFonts w:ascii="Arial" w:hAnsi="Arial" w:cs="Arial"/>
          <w:sz w:val="24"/>
          <w:szCs w:val="24"/>
          <w:lang w:val="tr-TR"/>
        </w:rPr>
      </w:pPr>
    </w:p>
    <w:tbl>
      <w:tblPr>
        <w:tblW w:w="0" w:type="auto"/>
        <w:tblInd w:w="108" w:type="dxa"/>
        <w:tblBorders>
          <w:top w:val="single" w:sz="8" w:space="0" w:color="000000"/>
          <w:left w:val="single" w:sz="8" w:space="0" w:color="000000"/>
          <w:bottom w:val="single" w:sz="8" w:space="0" w:color="000000"/>
          <w:right w:val="single" w:sz="8" w:space="0" w:color="000000"/>
          <w:insideH w:val="single" w:sz="8" w:space="0" w:color="000000"/>
          <w:insideV w:val="single" w:sz="4" w:space="0" w:color="000000"/>
        </w:tblBorders>
        <w:tblLayout w:type="fixed"/>
        <w:tblLook w:val="0000" w:firstRow="0" w:lastRow="0" w:firstColumn="0" w:lastColumn="0" w:noHBand="0" w:noVBand="0"/>
      </w:tblPr>
      <w:tblGrid>
        <w:gridCol w:w="10378"/>
      </w:tblGrid>
      <w:tr w:rsidR="001111C3" w:rsidRPr="006B7AB6" w:rsidTr="001111C3">
        <w:trPr>
          <w:trHeight w:val="2217"/>
        </w:trPr>
        <w:tc>
          <w:tcPr>
            <w:tcW w:w="10378" w:type="dxa"/>
            <w:tcBorders>
              <w:top w:val="single" w:sz="8" w:space="0" w:color="auto"/>
            </w:tcBorders>
            <w:vAlign w:val="center"/>
          </w:tcPr>
          <w:tbl>
            <w:tblPr>
              <w:tblW w:w="10165" w:type="dxa"/>
              <w:tblBorders>
                <w:top w:val="nil"/>
                <w:left w:val="nil"/>
                <w:bottom w:val="nil"/>
                <w:right w:val="nil"/>
              </w:tblBorders>
              <w:tblLayout w:type="fixed"/>
              <w:tblLook w:val="0000" w:firstRow="0" w:lastRow="0" w:firstColumn="0" w:lastColumn="0" w:noHBand="0" w:noVBand="0"/>
            </w:tblPr>
            <w:tblGrid>
              <w:gridCol w:w="10165"/>
            </w:tblGrid>
            <w:tr w:rsidR="001111C3" w:rsidRPr="006B7AB6" w:rsidTr="00935104">
              <w:trPr>
                <w:trHeight w:val="3447"/>
              </w:trPr>
              <w:tc>
                <w:tcPr>
                  <w:tcW w:w="10165" w:type="dxa"/>
                </w:tcPr>
                <w:p w:rsidR="001111C3" w:rsidRPr="006B7AB6" w:rsidRDefault="0006770C" w:rsidP="00935104">
                  <w:pPr>
                    <w:pStyle w:val="Default"/>
                    <w:jc w:val="both"/>
                  </w:pPr>
                  <w:r w:rsidRPr="006B7AB6">
                    <w:t>Öncelikle dersimizden ve projemizden kısaca bahsedelim. Okulumuzda aynı fakülte altında farklı mühendislik bölümlerinden öğrencilerin bir</w:t>
                  </w:r>
                  <w:r w:rsidR="00635E75">
                    <w:t xml:space="preserve"> </w:t>
                  </w:r>
                  <w:r w:rsidRPr="006B7AB6">
                    <w:t>araya gelerek kompleks bir projeyi edindikleri bilgiler doğrultusunda ortaya koyması planlanmıştır. Bunun doğrultusunda her bölümü kapsayan detaylı bir proje verilmiştir. Her öğrenciye bölümü ile alakalı sorumluluk yüklenmiş olup herkesin sorumluluğunu yerine getirmesi beklenmektedir. Projemizin adı</w:t>
                  </w:r>
                  <w:r w:rsidR="00976613" w:rsidRPr="006B7AB6">
                    <w:t xml:space="preserve"> ve konusu  </w:t>
                  </w:r>
                  <w:r w:rsidRPr="006B7AB6">
                    <w:t xml:space="preserve"> akıllı ve çevre dostu bina enerji yönetim sistemleri</w:t>
                  </w:r>
                  <w:r w:rsidR="00976613" w:rsidRPr="006B7AB6">
                    <w:t xml:space="preserve"> ile alakalıdır. </w:t>
                  </w:r>
                  <w:r w:rsidR="00903879" w:rsidRPr="006B7AB6">
                    <w:t>Bu proje sayesinde diğer bölümden arkadaşlarımızın uygulamalarını da görmüş olduk. Kompleks olan projemizde önemli olan noktalar ; iş paylaşımı ,planlama ,montaj ,tedarik ve uygulama diyebiliriz. Düzenli buluşmalar ve sürekli olarak kurduğumuz irtibat sayesinde projenin yol alma aşamasında sorunlar yaşamadık. Teslim tarihinden önce projemiz denemeye hazır olacak. İnsan ilişkileri açısından ve iş paylaşımı açısından güzel bir süreçti. Bize çok şey kattığını düşünüyorum. Umarım projemiz beğenilir diyerek önsözü burada bitiriyoruz.</w:t>
                  </w:r>
                </w:p>
              </w:tc>
            </w:tr>
          </w:tbl>
          <w:p w:rsidR="001111C3" w:rsidRPr="006B7AB6" w:rsidRDefault="001111C3" w:rsidP="00935104">
            <w:pPr>
              <w:pStyle w:val="WW-NormalWeb1"/>
              <w:spacing w:before="60" w:after="60"/>
              <w:jc w:val="both"/>
              <w:rPr>
                <w:rFonts w:ascii="Arial" w:hAnsi="Arial" w:cs="Arial"/>
                <w:b/>
                <w:color w:val="000000"/>
              </w:rPr>
            </w:pPr>
          </w:p>
        </w:tc>
      </w:tr>
    </w:tbl>
    <w:p w:rsidR="001111C3" w:rsidRPr="006B7AB6" w:rsidRDefault="001111C3" w:rsidP="00BB4D28">
      <w:pPr>
        <w:pStyle w:val="Balk1"/>
        <w:numPr>
          <w:ilvl w:val="0"/>
          <w:numId w:val="0"/>
        </w:numPr>
        <w:tabs>
          <w:tab w:val="left" w:pos="284"/>
        </w:tabs>
        <w:jc w:val="both"/>
        <w:rPr>
          <w:rFonts w:ascii="Arial" w:hAnsi="Arial" w:cs="Arial"/>
        </w:rPr>
      </w:pPr>
    </w:p>
    <w:p w:rsidR="00BB4D28" w:rsidRPr="006B7AB6" w:rsidRDefault="00BB4D28" w:rsidP="00BB4D28">
      <w:pPr>
        <w:pStyle w:val="Balk1"/>
        <w:numPr>
          <w:ilvl w:val="0"/>
          <w:numId w:val="0"/>
        </w:numPr>
        <w:tabs>
          <w:tab w:val="left" w:pos="284"/>
        </w:tabs>
        <w:jc w:val="both"/>
        <w:rPr>
          <w:rFonts w:ascii="Arial" w:hAnsi="Arial" w:cs="Arial"/>
        </w:rPr>
      </w:pPr>
      <w:r w:rsidRPr="006B7AB6">
        <w:rPr>
          <w:rFonts w:ascii="Arial" w:hAnsi="Arial" w:cs="Arial"/>
        </w:rPr>
        <w:t>ÖZET</w:t>
      </w:r>
    </w:p>
    <w:p w:rsidR="00BB4D28" w:rsidRPr="006B7AB6" w:rsidRDefault="00BB4D28" w:rsidP="00BB4D28">
      <w:pPr>
        <w:pStyle w:val="OrtaKlavuz1-Vurgu21"/>
        <w:spacing w:after="0" w:line="240" w:lineRule="auto"/>
        <w:ind w:left="0" w:firstLine="360"/>
        <w:jc w:val="both"/>
        <w:rPr>
          <w:rFonts w:ascii="Arial" w:hAnsi="Arial" w:cs="Arial"/>
          <w:sz w:val="24"/>
          <w:szCs w:val="24"/>
          <w:lang w:val="tr-TR"/>
        </w:rPr>
      </w:pPr>
    </w:p>
    <w:p w:rsidR="00BB4D28" w:rsidRPr="006B7AB6" w:rsidRDefault="00D41DF3" w:rsidP="00D41DF3">
      <w:pPr>
        <w:widowControl/>
        <w:suppressAutoHyphens w:val="0"/>
        <w:contextualSpacing/>
        <w:jc w:val="both"/>
        <w:rPr>
          <w:rFonts w:ascii="Arial" w:eastAsia="Calibri" w:hAnsi="Arial" w:cs="Arial"/>
          <w:szCs w:val="24"/>
          <w:lang w:val="tr-TR" w:eastAsia="en-US"/>
        </w:rPr>
      </w:pPr>
      <w:r w:rsidRPr="006B7AB6">
        <w:rPr>
          <w:rFonts w:ascii="Arial" w:eastAsia="Calibri" w:hAnsi="Arial" w:cs="Arial"/>
          <w:szCs w:val="24"/>
          <w:lang w:val="tr-TR" w:eastAsia="en-US"/>
        </w:rPr>
        <w:t>Proje kapsamında gerçekleştirilen çalışmaların amacı, kapsamı, kullanılan yöntem(ler), varılan sonuç(lar) ve yönetim düzeni açık ve öz olarak belirtilmelidir. Ö</w:t>
      </w:r>
      <w:r w:rsidR="00BB4D28" w:rsidRPr="006B7AB6">
        <w:rPr>
          <w:rFonts w:ascii="Arial" w:eastAsia="Calibri" w:hAnsi="Arial" w:cs="Arial"/>
          <w:szCs w:val="24"/>
          <w:lang w:val="tr-TR" w:eastAsia="en-US"/>
        </w:rPr>
        <w:t xml:space="preserve">zet 450 kelime veya bir sayfa ile sınırlandırılmalıdır. </w:t>
      </w:r>
    </w:p>
    <w:p w:rsidR="00BB4D28" w:rsidRPr="006B7AB6" w:rsidRDefault="00BB4D28" w:rsidP="00BB4D28">
      <w:pPr>
        <w:pStyle w:val="WW-NormalWeb1"/>
        <w:snapToGrid w:val="0"/>
        <w:spacing w:before="60" w:after="60"/>
        <w:jc w:val="center"/>
        <w:rPr>
          <w:rFonts w:ascii="Arial" w:hAnsi="Arial" w:cs="Arial"/>
          <w:b/>
          <w:color w:val="000000"/>
          <w:u w:val="single"/>
        </w:rPr>
      </w:pPr>
    </w:p>
    <w:tbl>
      <w:tblPr>
        <w:tblW w:w="0" w:type="auto"/>
        <w:tblInd w:w="108" w:type="dxa"/>
        <w:tblBorders>
          <w:top w:val="single" w:sz="8" w:space="0" w:color="000000"/>
          <w:left w:val="single" w:sz="8" w:space="0" w:color="000000"/>
          <w:bottom w:val="single" w:sz="8" w:space="0" w:color="000000"/>
          <w:right w:val="single" w:sz="8" w:space="0" w:color="000000"/>
          <w:insideH w:val="single" w:sz="8" w:space="0" w:color="000000"/>
          <w:insideV w:val="single" w:sz="4" w:space="0" w:color="000000"/>
        </w:tblBorders>
        <w:tblLayout w:type="fixed"/>
        <w:tblLook w:val="0000" w:firstRow="0" w:lastRow="0" w:firstColumn="0" w:lastColumn="0" w:noHBand="0" w:noVBand="0"/>
      </w:tblPr>
      <w:tblGrid>
        <w:gridCol w:w="10378"/>
      </w:tblGrid>
      <w:tr w:rsidR="00BB4D28" w:rsidRPr="006B7AB6" w:rsidTr="00E26ABD">
        <w:trPr>
          <w:trHeight w:val="391"/>
        </w:trPr>
        <w:tc>
          <w:tcPr>
            <w:tcW w:w="10378" w:type="dxa"/>
            <w:tcBorders>
              <w:bottom w:val="single" w:sz="8" w:space="0" w:color="auto"/>
            </w:tcBorders>
            <w:vAlign w:val="center"/>
          </w:tcPr>
          <w:p w:rsidR="00BB4D28" w:rsidRPr="006B7AB6" w:rsidRDefault="00E26ABD" w:rsidP="00E26ABD">
            <w:pPr>
              <w:pStyle w:val="WW-NormalWeb1"/>
              <w:spacing w:before="60" w:after="60"/>
              <w:jc w:val="center"/>
              <w:rPr>
                <w:rFonts w:ascii="Arial" w:hAnsi="Arial" w:cs="Arial"/>
                <w:b/>
                <w:color w:val="000000"/>
              </w:rPr>
            </w:pPr>
            <w:r w:rsidRPr="006B7AB6">
              <w:rPr>
                <w:rFonts w:ascii="Arial" w:hAnsi="Arial" w:cs="Arial"/>
                <w:b/>
                <w:color w:val="000000"/>
              </w:rPr>
              <w:t>Proje Özeti</w:t>
            </w:r>
          </w:p>
        </w:tc>
      </w:tr>
      <w:tr w:rsidR="00E26ABD" w:rsidRPr="006B7AB6" w:rsidTr="00DC15F7">
        <w:trPr>
          <w:trHeight w:val="1823"/>
        </w:trPr>
        <w:tc>
          <w:tcPr>
            <w:tcW w:w="10378" w:type="dxa"/>
            <w:tcBorders>
              <w:top w:val="single" w:sz="8" w:space="0" w:color="auto"/>
            </w:tcBorders>
            <w:vAlign w:val="center"/>
          </w:tcPr>
          <w:p w:rsidR="00DC15F7" w:rsidRPr="006B7AB6" w:rsidRDefault="00DC15F7" w:rsidP="00DC15F7">
            <w:pPr>
              <w:pStyle w:val="WW-NormalWeb1"/>
              <w:snapToGrid w:val="0"/>
              <w:spacing w:before="60" w:after="60"/>
              <w:jc w:val="center"/>
              <w:rPr>
                <w:rFonts w:ascii="Arial" w:hAnsi="Arial" w:cs="Arial"/>
                <w:color w:val="000000"/>
              </w:rPr>
            </w:pPr>
            <w:r w:rsidRPr="006B7AB6">
              <w:rPr>
                <w:rFonts w:ascii="Arial" w:hAnsi="Arial" w:cs="Arial"/>
                <w:color w:val="000000"/>
              </w:rPr>
              <w:t>Projemiz kompleks bir proje olduğu için öncelikle arkadaşlarımızla buluşup herkesin yetkinliğine ve ilgisine göre iş planlaması ve iş  paylaşımı yaptık. Sonrasında ise temel olarak üzerinde yazıp çizebileceğimiz bir temel taslak oluşturduk. Taslağımızı oluştururken tüm arkadaşlarımızın fikirleri dikkate alındı ve herkesin ortak fikri olan son ana taslağımızı oluşturduk. Ana taslağımızda kullanacağımız malzemeler ve yapılması gerekenler eşit olarak grup arkadaşlarımız içerisinde dağıtıldı. Şimdi işin somut kısmından bahsedecek olursak. Üç katlı bir apartman tasarladık. Giriş katımıza ticari bir işletme olarak market dedik. Birinci katımızı bir aile dairesi olarak düşündük. İkinci katımızı ise öğrenci evi olarak tasarladık. Sonrasında apartmanımıza gelecek gerilimi 5V olarak ele alıp dükkanda ve evlerde kullanılacak yükler kalem kalem yazılıp çekilen güçler hesaplandı ve kullanılacak led ve dirençlerin hesaplaması yapıldı. Sonrasında enerji için ise iki adet besleme dediğimiz kaynak bulunuyor. İlki şebekemiz ikincisi ise solar PV sistem. Biz bu iki sistemi de apartmanımızda kullanmak istiyoruz ve 5v gerilim talep ediyoruz. Bunların doğrultusunda 2 adet 5v dc güç kaynağı ( batarya) ile apartmanızı beslemeyi planladık. Proje bizden yükleri bazen şebekeden bazende PV panelden gelecek enerji ile beslememizi istiyor. Bu noktada Arduino devreye giriyor. Kaynak seçimi için röle kullanmayı tercih ettik. Röleleri kontrol etmek için ise arduino kullandık. Belirli sürelerde şebeke belirli sürede ise PV panel apartmanımıza enerji sağlamış olacak. Her dairenin yük çıkışına koyduğumuz akım sensörleri sayesinde ESP</w:t>
            </w:r>
            <w:r>
              <w:rPr>
                <w:rFonts w:ascii="Arial" w:hAnsi="Arial" w:cs="Arial"/>
                <w:color w:val="000000"/>
              </w:rPr>
              <w:t xml:space="preserve">8266 entegresini </w:t>
            </w:r>
            <w:r w:rsidRPr="006B7AB6">
              <w:rPr>
                <w:rFonts w:ascii="Arial" w:hAnsi="Arial" w:cs="Arial"/>
                <w:color w:val="000000"/>
              </w:rPr>
              <w:t xml:space="preserve">kullanarak her dairenin çektiği güç, harcadığı enerji , maliyeti  ve kabon ayakizi gibi değerleri arduino aracılığıyla webe aktarıp görme şansımız oluyor. </w:t>
            </w:r>
          </w:p>
          <w:tbl>
            <w:tblPr>
              <w:tblW w:w="10204" w:type="dxa"/>
              <w:tblBorders>
                <w:top w:val="nil"/>
                <w:left w:val="nil"/>
                <w:bottom w:val="nil"/>
                <w:right w:val="nil"/>
              </w:tblBorders>
              <w:tblLayout w:type="fixed"/>
              <w:tblLook w:val="0000" w:firstRow="0" w:lastRow="0" w:firstColumn="0" w:lastColumn="0" w:noHBand="0" w:noVBand="0"/>
            </w:tblPr>
            <w:tblGrid>
              <w:gridCol w:w="10204"/>
            </w:tblGrid>
            <w:tr w:rsidR="00DC15F7" w:rsidRPr="006B7AB6" w:rsidTr="00DC15F7">
              <w:trPr>
                <w:trHeight w:val="1973"/>
              </w:trPr>
              <w:tc>
                <w:tcPr>
                  <w:tcW w:w="10204" w:type="dxa"/>
                </w:tcPr>
                <w:p w:rsidR="00DC15F7" w:rsidRPr="006B7AB6" w:rsidRDefault="00DC15F7" w:rsidP="00DC15F7">
                  <w:pPr>
                    <w:tabs>
                      <w:tab w:val="left" w:pos="1695"/>
                    </w:tabs>
                    <w:rPr>
                      <w:rFonts w:ascii="Arial" w:hAnsi="Arial" w:cs="Arial"/>
                      <w:szCs w:val="24"/>
                      <w:lang w:val="tr-TR" w:eastAsia="tr-TR"/>
                    </w:rPr>
                  </w:pPr>
                  <w:r w:rsidRPr="006B7AB6">
                    <w:rPr>
                      <w:rFonts w:ascii="Arial" w:hAnsi="Arial" w:cs="Arial"/>
                      <w:szCs w:val="24"/>
                      <w:lang w:val="tr-TR" w:eastAsia="tr-TR"/>
                    </w:rPr>
                    <w:lastRenderedPageBreak/>
                    <w:t>Bunlara ek olarak apartmanımızı tasarlarken 1.kat ve 2.kat için temsili tüm evdeki yükleri temsil eden bir direnç kullandık. Giriş katta bulunan ticarethane içi ise 4 ayrı yük kullanıp bunları maket üzerinde gösterdik. Bu ticarethanedeki yüklerin enerjisini manuel kontrol edilecek şekilde butonlar koyarak kontrol ettik. Sonuç olarak tüm ekip arkadaşlarımız gerekli özeni ve dikkati projeye verdiler. Herkes üzerine düşen görevi yerine getirdi. Projemizi tamamlamış olduk.</w:t>
                  </w:r>
                </w:p>
              </w:tc>
            </w:tr>
          </w:tbl>
          <w:p w:rsidR="00E26ABD" w:rsidRPr="006B7AB6" w:rsidRDefault="00E26ABD" w:rsidP="00BB4D28">
            <w:pPr>
              <w:pStyle w:val="WW-NormalWeb1"/>
              <w:spacing w:before="60" w:after="60"/>
              <w:jc w:val="both"/>
              <w:rPr>
                <w:rFonts w:ascii="Arial" w:hAnsi="Arial" w:cs="Arial"/>
                <w:color w:val="000000"/>
              </w:rPr>
            </w:pPr>
          </w:p>
        </w:tc>
      </w:tr>
      <w:tr w:rsidR="00BB4D28" w:rsidRPr="006B7AB6" w:rsidTr="00DC15F7">
        <w:trPr>
          <w:trHeight w:val="251"/>
        </w:trPr>
        <w:tc>
          <w:tcPr>
            <w:tcW w:w="10378" w:type="dxa"/>
          </w:tcPr>
          <w:p w:rsidR="00BB4D28" w:rsidRPr="006B7AB6" w:rsidRDefault="00DC15F7" w:rsidP="00CE6AFB">
            <w:pPr>
              <w:pStyle w:val="WW-NormalWeb1"/>
              <w:snapToGrid w:val="0"/>
              <w:spacing w:before="60" w:after="60"/>
              <w:rPr>
                <w:rFonts w:ascii="Arial" w:hAnsi="Arial" w:cs="Arial"/>
                <w:b/>
                <w:color w:val="000000"/>
              </w:rPr>
            </w:pPr>
            <w:r w:rsidRPr="006B7AB6">
              <w:rPr>
                <w:rFonts w:ascii="Arial" w:hAnsi="Arial" w:cs="Arial"/>
                <w:b/>
                <w:color w:val="000000"/>
              </w:rPr>
              <w:lastRenderedPageBreak/>
              <w:t>Anahtar Kelimeler:</w:t>
            </w:r>
            <w:r w:rsidRPr="006B7AB6">
              <w:rPr>
                <w:rFonts w:ascii="Arial" w:hAnsi="Arial" w:cs="Arial"/>
              </w:rPr>
              <w:t xml:space="preserve"> </w:t>
            </w:r>
            <w:r>
              <w:rPr>
                <w:rFonts w:ascii="Arial" w:hAnsi="Arial" w:cs="Arial"/>
              </w:rPr>
              <w:t>PV , batarya , ESP , röle , apartman , güç kaynağı, yük , akım sensörü.</w:t>
            </w:r>
          </w:p>
        </w:tc>
      </w:tr>
    </w:tbl>
    <w:p w:rsidR="00B15EE7" w:rsidRDefault="00B15EE7">
      <w:pPr>
        <w:pStyle w:val="WW-NormalWeb1"/>
        <w:spacing w:before="0" w:after="0"/>
        <w:jc w:val="both"/>
        <w:rPr>
          <w:rFonts w:ascii="Arial" w:hAnsi="Arial" w:cs="Arial"/>
          <w:color w:val="000000"/>
        </w:rPr>
      </w:pPr>
    </w:p>
    <w:p w:rsidR="00B15EE7" w:rsidRPr="006B7AB6" w:rsidRDefault="00B15EE7">
      <w:pPr>
        <w:pStyle w:val="WW-NormalWeb1"/>
        <w:spacing w:before="0" w:after="0"/>
        <w:jc w:val="both"/>
        <w:rPr>
          <w:rFonts w:ascii="Arial" w:hAnsi="Arial" w:cs="Arial"/>
          <w:color w:val="000000"/>
        </w:rPr>
      </w:pPr>
    </w:p>
    <w:p w:rsidR="00BB4D28" w:rsidRPr="006B7AB6" w:rsidRDefault="00D7795C" w:rsidP="001C3AA3">
      <w:pPr>
        <w:pStyle w:val="WW-NormalWeb1"/>
        <w:numPr>
          <w:ilvl w:val="0"/>
          <w:numId w:val="17"/>
        </w:numPr>
        <w:spacing w:before="0" w:after="0"/>
        <w:jc w:val="both"/>
        <w:rPr>
          <w:rFonts w:ascii="Arial" w:hAnsi="Arial" w:cs="Arial"/>
          <w:color w:val="000000"/>
        </w:rPr>
      </w:pPr>
      <w:r w:rsidRPr="006B7AB6">
        <w:rPr>
          <w:rFonts w:ascii="Arial" w:hAnsi="Arial" w:cs="Arial"/>
          <w:b/>
          <w:bCs/>
        </w:rPr>
        <w:t>GİRİŞ</w:t>
      </w:r>
      <w:r w:rsidR="001C3AA3" w:rsidRPr="006B7AB6">
        <w:rPr>
          <w:rFonts w:ascii="Arial" w:hAnsi="Arial" w:cs="Arial"/>
          <w:b/>
          <w:bCs/>
        </w:rPr>
        <w:t xml:space="preserve"> </w:t>
      </w:r>
    </w:p>
    <w:p w:rsidR="00143B76" w:rsidRPr="006B7AB6" w:rsidRDefault="00143B76" w:rsidP="00143B76">
      <w:pPr>
        <w:pStyle w:val="WW-NormalWeb1"/>
        <w:spacing w:before="0" w:after="0"/>
        <w:ind w:firstLine="851"/>
        <w:rPr>
          <w:rFonts w:ascii="Arial" w:hAnsi="Arial" w:cs="Arial"/>
          <w:bCs/>
        </w:rPr>
      </w:pPr>
      <w:r w:rsidRPr="006B7AB6">
        <w:rPr>
          <w:rFonts w:ascii="Arial" w:hAnsi="Arial" w:cs="Arial"/>
          <w:bCs/>
        </w:rPr>
        <w:t xml:space="preserve">   </w:t>
      </w:r>
    </w:p>
    <w:p w:rsidR="00143B76" w:rsidRPr="006B7AB6" w:rsidRDefault="00ED0A98" w:rsidP="00D41DF3">
      <w:pPr>
        <w:pStyle w:val="OrtaKlavuz1-Vurgu21"/>
        <w:spacing w:after="0" w:line="240" w:lineRule="auto"/>
        <w:ind w:left="0"/>
        <w:jc w:val="both"/>
        <w:rPr>
          <w:rFonts w:ascii="Arial" w:hAnsi="Arial" w:cs="Arial"/>
          <w:bCs/>
          <w:sz w:val="24"/>
          <w:szCs w:val="24"/>
        </w:rPr>
      </w:pPr>
      <w:r w:rsidRPr="006B7AB6">
        <w:rPr>
          <w:rFonts w:ascii="Arial" w:hAnsi="Arial" w:cs="Arial"/>
          <w:bCs/>
          <w:sz w:val="24"/>
          <w:szCs w:val="24"/>
        </w:rPr>
        <w:t>Proje</w:t>
      </w:r>
      <w:r w:rsidR="00441CFE" w:rsidRPr="006B7AB6">
        <w:rPr>
          <w:rFonts w:ascii="Arial" w:hAnsi="Arial" w:cs="Arial"/>
          <w:bCs/>
          <w:sz w:val="24"/>
          <w:szCs w:val="24"/>
        </w:rPr>
        <w:t>nin</w:t>
      </w:r>
      <w:r w:rsidRPr="006B7AB6">
        <w:rPr>
          <w:rFonts w:ascii="Arial" w:hAnsi="Arial" w:cs="Arial"/>
          <w:bCs/>
          <w:sz w:val="24"/>
          <w:szCs w:val="24"/>
        </w:rPr>
        <w:t xml:space="preserve"> amacı</w:t>
      </w:r>
      <w:r w:rsidR="00D7795C" w:rsidRPr="006B7AB6">
        <w:rPr>
          <w:rFonts w:ascii="Arial" w:hAnsi="Arial" w:cs="Arial"/>
          <w:bCs/>
          <w:sz w:val="24"/>
          <w:szCs w:val="24"/>
        </w:rPr>
        <w:t>,</w:t>
      </w:r>
      <w:r w:rsidR="00D41DF3" w:rsidRPr="006B7AB6">
        <w:rPr>
          <w:rFonts w:ascii="Arial" w:hAnsi="Arial" w:cs="Arial"/>
          <w:sz w:val="24"/>
          <w:szCs w:val="24"/>
          <w:lang w:val="tr-TR"/>
        </w:rPr>
        <w:t xml:space="preserve"> kapsamı, kullanılan yöntem(ler), varılan sonuç(lar) detaylandırılarak </w:t>
      </w:r>
      <w:r w:rsidR="00D41DF3" w:rsidRPr="006B7AB6">
        <w:rPr>
          <w:rFonts w:ascii="Arial" w:hAnsi="Arial" w:cs="Arial"/>
          <w:bCs/>
          <w:sz w:val="24"/>
          <w:szCs w:val="24"/>
        </w:rPr>
        <w:t xml:space="preserve">yazılır. </w:t>
      </w:r>
      <w:r w:rsidR="00D7795C" w:rsidRPr="006B7AB6">
        <w:rPr>
          <w:rFonts w:ascii="Arial" w:hAnsi="Arial" w:cs="Arial"/>
          <w:sz w:val="24"/>
          <w:szCs w:val="24"/>
          <w:lang w:val="tr-TR"/>
        </w:rPr>
        <w:t>Tasarımın niteliğine göre, ekonomi, çevre sorunları, sürdürülebilirlik, üretilebilirlik, etik, sağlık, güvenlik, sosyal ve politik sorunlar gibi öğeler de irdelenmelidir.</w:t>
      </w:r>
      <w:r w:rsidR="00D41DF3" w:rsidRPr="006B7AB6">
        <w:rPr>
          <w:rFonts w:ascii="Arial" w:hAnsi="Arial" w:cs="Arial"/>
          <w:sz w:val="24"/>
          <w:szCs w:val="24"/>
          <w:lang w:val="tr-TR"/>
        </w:rPr>
        <w:t xml:space="preserve"> </w:t>
      </w:r>
    </w:p>
    <w:p w:rsidR="00ED0A98" w:rsidRPr="006B7AB6" w:rsidRDefault="00ED0A98" w:rsidP="00143B76">
      <w:pPr>
        <w:pStyle w:val="WW-NormalWeb1"/>
        <w:spacing w:before="0" w:after="0"/>
        <w:ind w:left="142" w:firstLine="709"/>
        <w:jc w:val="both"/>
        <w:rPr>
          <w:rFonts w:ascii="Arial" w:hAnsi="Arial" w:cs="Arial"/>
          <w:bCs/>
        </w:rPr>
      </w:pPr>
    </w:p>
    <w:tbl>
      <w:tblPr>
        <w:tblW w:w="10206" w:type="dxa"/>
        <w:tblInd w:w="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0206"/>
      </w:tblGrid>
      <w:tr w:rsidR="00143B76" w:rsidRPr="006B7AB6" w:rsidTr="00DC15F7">
        <w:trPr>
          <w:trHeight w:val="1256"/>
        </w:trPr>
        <w:tc>
          <w:tcPr>
            <w:tcW w:w="10206" w:type="dxa"/>
          </w:tcPr>
          <w:p w:rsidR="001C3AA3" w:rsidRPr="006B7AB6" w:rsidRDefault="001C3AA3" w:rsidP="001C3AA3">
            <w:pPr>
              <w:pStyle w:val="WW-NormalWeb1"/>
              <w:spacing w:before="0" w:after="0"/>
              <w:jc w:val="both"/>
              <w:rPr>
                <w:rFonts w:ascii="Arial" w:hAnsi="Arial" w:cs="Arial"/>
                <w:color w:val="000000"/>
              </w:rPr>
            </w:pPr>
          </w:p>
          <w:p w:rsidR="000C733C" w:rsidRDefault="004E78A8" w:rsidP="001C3AA3">
            <w:pPr>
              <w:pStyle w:val="WW-NormalWeb1"/>
              <w:spacing w:before="0" w:after="0"/>
              <w:jc w:val="both"/>
              <w:rPr>
                <w:rFonts w:ascii="Arial" w:hAnsi="Arial" w:cs="Arial"/>
                <w:color w:val="000000"/>
              </w:rPr>
            </w:pPr>
            <w:r w:rsidRPr="006B7AB6">
              <w:rPr>
                <w:rFonts w:ascii="Arial" w:hAnsi="Arial" w:cs="Arial"/>
                <w:color w:val="000000"/>
              </w:rPr>
              <w:t>Projenin amacı</w:t>
            </w:r>
            <w:r w:rsidR="00B15EE7">
              <w:rPr>
                <w:rFonts w:ascii="Arial" w:hAnsi="Arial" w:cs="Arial"/>
                <w:color w:val="000000"/>
              </w:rPr>
              <w:t xml:space="preserve"> yenilenebilir enerji kaynakları ve şebeke enerjisi kullanarak birden çok kullanıcılı</w:t>
            </w:r>
            <w:r w:rsidR="000C733C">
              <w:rPr>
                <w:rFonts w:ascii="Arial" w:hAnsi="Arial" w:cs="Arial"/>
                <w:color w:val="000000"/>
              </w:rPr>
              <w:t>, enerji yönetimi olan ve içinde dinamik fiyatlandırma sağlanması gibi kolaylıkları o</w:t>
            </w:r>
            <w:r w:rsidR="000C733C" w:rsidRPr="000C733C">
              <w:rPr>
                <w:rFonts w:ascii="Arial" w:hAnsi="Arial" w:cs="Arial"/>
                <w:color w:val="000000"/>
              </w:rPr>
              <w:t>lan bir binanın ölçekli deneysel bir modelinin oluşturulması</w:t>
            </w:r>
            <w:r w:rsidR="000C733C">
              <w:rPr>
                <w:rFonts w:ascii="Arial" w:hAnsi="Arial" w:cs="Arial"/>
                <w:color w:val="000000"/>
              </w:rPr>
              <w:t>dır.</w:t>
            </w:r>
          </w:p>
          <w:p w:rsidR="000C733C" w:rsidRDefault="000C733C" w:rsidP="001C3AA3">
            <w:pPr>
              <w:pStyle w:val="WW-NormalWeb1"/>
              <w:spacing w:before="0" w:after="0"/>
              <w:jc w:val="both"/>
              <w:rPr>
                <w:rFonts w:ascii="Arial" w:hAnsi="Arial" w:cs="Arial"/>
                <w:color w:val="000000"/>
              </w:rPr>
            </w:pPr>
          </w:p>
          <w:p w:rsidR="000C733C" w:rsidRDefault="000C733C" w:rsidP="001C3AA3">
            <w:pPr>
              <w:pStyle w:val="WW-NormalWeb1"/>
              <w:spacing w:before="0" w:after="0"/>
              <w:jc w:val="both"/>
              <w:rPr>
                <w:rFonts w:ascii="Arial" w:hAnsi="Arial" w:cs="Arial"/>
                <w:color w:val="000000"/>
              </w:rPr>
            </w:pPr>
            <w:r w:rsidRPr="000C733C">
              <w:rPr>
                <w:rFonts w:ascii="Arial" w:hAnsi="Arial" w:cs="Arial"/>
                <w:color w:val="000000"/>
              </w:rPr>
              <w:t>Proje 4 temel kapsam altında incele</w:t>
            </w:r>
            <w:r>
              <w:rPr>
                <w:rFonts w:ascii="Arial" w:hAnsi="Arial" w:cs="Arial"/>
                <w:color w:val="000000"/>
              </w:rPr>
              <w:t>yebiliriz</w:t>
            </w:r>
            <w:r w:rsidRPr="000C733C">
              <w:rPr>
                <w:rFonts w:ascii="Arial" w:hAnsi="Arial" w:cs="Arial"/>
                <w:color w:val="000000"/>
              </w:rPr>
              <w:t>.</w:t>
            </w:r>
            <w:r>
              <w:rPr>
                <w:rFonts w:ascii="Arial" w:hAnsi="Arial" w:cs="Arial"/>
                <w:color w:val="000000"/>
              </w:rPr>
              <w:t xml:space="preserve"> </w:t>
            </w:r>
            <w:r w:rsidRPr="000C733C">
              <w:rPr>
                <w:rFonts w:ascii="Arial" w:hAnsi="Arial" w:cs="Arial"/>
                <w:color w:val="000000"/>
              </w:rPr>
              <w:t>Donanım,</w:t>
            </w:r>
            <w:r>
              <w:rPr>
                <w:rFonts w:ascii="Arial" w:hAnsi="Arial" w:cs="Arial"/>
                <w:color w:val="000000"/>
              </w:rPr>
              <w:t xml:space="preserve"> </w:t>
            </w:r>
            <w:r w:rsidRPr="000C733C">
              <w:rPr>
                <w:rFonts w:ascii="Arial" w:hAnsi="Arial" w:cs="Arial"/>
                <w:color w:val="000000"/>
              </w:rPr>
              <w:t>Haberleşme, Gömülü sistem yazılımı ve ara yüz, Kontrolör</w:t>
            </w:r>
            <w:r>
              <w:rPr>
                <w:rFonts w:ascii="Arial" w:hAnsi="Arial" w:cs="Arial"/>
                <w:color w:val="000000"/>
              </w:rPr>
              <w:t xml:space="preserve"> olarak alt başlıklara ayırabiliriz</w:t>
            </w:r>
            <w:r w:rsidRPr="000C733C">
              <w:rPr>
                <w:rFonts w:ascii="Arial" w:hAnsi="Arial" w:cs="Arial"/>
                <w:color w:val="000000"/>
              </w:rPr>
              <w:t>.</w:t>
            </w:r>
          </w:p>
          <w:p w:rsidR="000C733C" w:rsidRDefault="000C733C" w:rsidP="001C3AA3">
            <w:pPr>
              <w:pStyle w:val="WW-NormalWeb1"/>
              <w:spacing w:before="0" w:after="0"/>
              <w:jc w:val="both"/>
              <w:rPr>
                <w:rFonts w:ascii="Arial" w:hAnsi="Arial" w:cs="Arial"/>
                <w:color w:val="000000"/>
              </w:rPr>
            </w:pPr>
          </w:p>
          <w:p w:rsidR="000C733C" w:rsidRDefault="000C733C" w:rsidP="001C3AA3">
            <w:pPr>
              <w:pStyle w:val="WW-NormalWeb1"/>
              <w:spacing w:before="0" w:after="0"/>
              <w:jc w:val="both"/>
              <w:rPr>
                <w:rFonts w:ascii="Arial" w:hAnsi="Arial" w:cs="Arial"/>
                <w:color w:val="000000"/>
              </w:rPr>
            </w:pPr>
            <w:r>
              <w:rPr>
                <w:rFonts w:ascii="Arial" w:hAnsi="Arial" w:cs="Arial"/>
                <w:color w:val="000000"/>
              </w:rPr>
              <w:t>Donanım,</w:t>
            </w:r>
          </w:p>
          <w:p w:rsidR="002A484C" w:rsidRDefault="002A484C" w:rsidP="001C3AA3">
            <w:pPr>
              <w:pStyle w:val="WW-NormalWeb1"/>
              <w:spacing w:before="0" w:after="0"/>
              <w:jc w:val="both"/>
              <w:rPr>
                <w:rFonts w:ascii="Arial" w:hAnsi="Arial" w:cs="Arial"/>
                <w:color w:val="000000"/>
              </w:rPr>
            </w:pPr>
          </w:p>
          <w:p w:rsidR="000C733C" w:rsidRDefault="000C733C" w:rsidP="001C3AA3">
            <w:pPr>
              <w:pStyle w:val="WW-NormalWeb1"/>
              <w:spacing w:before="0" w:after="0"/>
              <w:jc w:val="both"/>
              <w:rPr>
                <w:rFonts w:ascii="Arial" w:hAnsi="Arial" w:cs="Arial"/>
                <w:color w:val="000000"/>
              </w:rPr>
            </w:pPr>
            <w:r>
              <w:rPr>
                <w:rFonts w:ascii="Arial" w:hAnsi="Arial" w:cs="Arial"/>
                <w:color w:val="000000"/>
              </w:rPr>
              <w:t>Haberleşme kısmında ESP8266 wifi modülünden faydalanılmıştır. Arduino üzerinden akım sensörleri sayesinde aldığımız akım değerlerini ESP8266 modülünü kullanarak</w:t>
            </w:r>
            <w:r w:rsidR="002A484C">
              <w:rPr>
                <w:rFonts w:ascii="Arial" w:hAnsi="Arial" w:cs="Arial"/>
                <w:color w:val="000000"/>
              </w:rPr>
              <w:t xml:space="preserve"> </w:t>
            </w:r>
            <w:r w:rsidR="002A484C" w:rsidRPr="002A484C">
              <w:rPr>
                <w:rFonts w:ascii="Arial" w:hAnsi="Arial" w:cs="Arial"/>
                <w:color w:val="000000"/>
              </w:rPr>
              <w:t>thingspeak</w:t>
            </w:r>
            <w:r w:rsidR="002A484C">
              <w:rPr>
                <w:rFonts w:ascii="Arial" w:hAnsi="Arial" w:cs="Arial"/>
                <w:color w:val="000000"/>
              </w:rPr>
              <w:t xml:space="preserve"> web sitesine bu değerler gönderilmiştir. </w:t>
            </w:r>
            <w:r>
              <w:rPr>
                <w:rFonts w:ascii="Arial" w:hAnsi="Arial" w:cs="Arial"/>
                <w:color w:val="000000"/>
              </w:rPr>
              <w:t xml:space="preserve"> </w:t>
            </w:r>
            <w:r w:rsidR="002A484C">
              <w:rPr>
                <w:rFonts w:ascii="Arial" w:hAnsi="Arial" w:cs="Arial"/>
                <w:color w:val="000000"/>
              </w:rPr>
              <w:t>T</w:t>
            </w:r>
            <w:r w:rsidR="002A484C" w:rsidRPr="002A484C">
              <w:rPr>
                <w:rFonts w:ascii="Arial" w:hAnsi="Arial" w:cs="Arial"/>
                <w:color w:val="000000"/>
              </w:rPr>
              <w:t>hingspeak</w:t>
            </w:r>
            <w:r w:rsidR="002A484C">
              <w:rPr>
                <w:rFonts w:ascii="Arial" w:hAnsi="Arial" w:cs="Arial"/>
                <w:color w:val="000000"/>
              </w:rPr>
              <w:t xml:space="preserve"> web sitesinde hesap açılmış olup bu hesapta public bir kanal açıp wifi modülü sayesinde gelen değerler 6 adet grafiğe yansıtılmıştır. Bu grafiklerin ilk üçün dairelerin sabah kullanımını verirken son üç grafik ise dairelerin akşam kullanımını vermektedir.</w:t>
            </w:r>
          </w:p>
          <w:p w:rsidR="002A484C" w:rsidRDefault="002A484C" w:rsidP="001C3AA3">
            <w:pPr>
              <w:pStyle w:val="WW-NormalWeb1"/>
              <w:spacing w:before="0" w:after="0"/>
              <w:jc w:val="both"/>
              <w:rPr>
                <w:rFonts w:ascii="Arial" w:hAnsi="Arial" w:cs="Arial"/>
                <w:color w:val="000000"/>
              </w:rPr>
            </w:pPr>
          </w:p>
          <w:p w:rsidR="000C733C" w:rsidRDefault="000C733C" w:rsidP="001C3AA3">
            <w:pPr>
              <w:pStyle w:val="WW-NormalWeb1"/>
              <w:spacing w:before="0" w:after="0"/>
              <w:jc w:val="both"/>
              <w:rPr>
                <w:rFonts w:ascii="Arial" w:hAnsi="Arial" w:cs="Arial"/>
                <w:color w:val="000000"/>
              </w:rPr>
            </w:pPr>
            <w:r>
              <w:rPr>
                <w:rFonts w:ascii="Arial" w:hAnsi="Arial" w:cs="Arial"/>
                <w:color w:val="000000"/>
              </w:rPr>
              <w:t>Gömülü sistem yazılımı,</w:t>
            </w:r>
          </w:p>
          <w:p w:rsidR="002A484C" w:rsidRDefault="002A484C" w:rsidP="001C3AA3">
            <w:pPr>
              <w:pStyle w:val="WW-NormalWeb1"/>
              <w:spacing w:before="0" w:after="0"/>
              <w:jc w:val="both"/>
              <w:rPr>
                <w:rFonts w:ascii="Arial" w:hAnsi="Arial" w:cs="Arial"/>
                <w:color w:val="000000"/>
              </w:rPr>
            </w:pPr>
          </w:p>
          <w:p w:rsidR="000C733C" w:rsidRDefault="000C733C" w:rsidP="001C3AA3">
            <w:pPr>
              <w:pStyle w:val="WW-NormalWeb1"/>
              <w:spacing w:before="0" w:after="0"/>
              <w:jc w:val="both"/>
              <w:rPr>
                <w:rFonts w:ascii="Arial" w:hAnsi="Arial" w:cs="Arial"/>
                <w:color w:val="000000"/>
              </w:rPr>
            </w:pPr>
            <w:r>
              <w:rPr>
                <w:rFonts w:ascii="Arial" w:hAnsi="Arial" w:cs="Arial"/>
                <w:color w:val="000000"/>
              </w:rPr>
              <w:t xml:space="preserve">Ara yüz, </w:t>
            </w:r>
            <w:r w:rsidR="002A484C">
              <w:rPr>
                <w:rFonts w:ascii="Arial" w:hAnsi="Arial" w:cs="Arial"/>
                <w:color w:val="000000"/>
              </w:rPr>
              <w:t>bölümünde programlama için M</w:t>
            </w:r>
            <w:r w:rsidR="002A484C" w:rsidRPr="002A484C">
              <w:rPr>
                <w:rFonts w:ascii="Arial" w:hAnsi="Arial" w:cs="Arial"/>
                <w:color w:val="000000"/>
              </w:rPr>
              <w:t xml:space="preserve">icrosoft </w:t>
            </w:r>
            <w:r w:rsidR="002A484C">
              <w:rPr>
                <w:rFonts w:ascii="Arial" w:hAnsi="Arial" w:cs="Arial"/>
                <w:color w:val="000000"/>
              </w:rPr>
              <w:t>V</w:t>
            </w:r>
            <w:r w:rsidR="002A484C" w:rsidRPr="002A484C">
              <w:rPr>
                <w:rFonts w:ascii="Arial" w:hAnsi="Arial" w:cs="Arial"/>
                <w:color w:val="000000"/>
              </w:rPr>
              <w:t xml:space="preserve">isual </w:t>
            </w:r>
            <w:r w:rsidR="002A484C">
              <w:rPr>
                <w:rFonts w:ascii="Arial" w:hAnsi="Arial" w:cs="Arial"/>
                <w:color w:val="000000"/>
              </w:rPr>
              <w:t>S</w:t>
            </w:r>
            <w:r w:rsidR="002A484C" w:rsidRPr="002A484C">
              <w:rPr>
                <w:rFonts w:ascii="Arial" w:hAnsi="Arial" w:cs="Arial"/>
                <w:color w:val="000000"/>
              </w:rPr>
              <w:t xml:space="preserve">tudio 2017 </w:t>
            </w:r>
            <w:r w:rsidR="002A484C">
              <w:rPr>
                <w:rFonts w:ascii="Arial" w:hAnsi="Arial" w:cs="Arial"/>
                <w:color w:val="000000"/>
              </w:rPr>
              <w:t>C</w:t>
            </w:r>
            <w:r w:rsidR="002A484C" w:rsidRPr="002A484C">
              <w:rPr>
                <w:rFonts w:ascii="Arial" w:hAnsi="Arial" w:cs="Arial"/>
                <w:color w:val="000000"/>
              </w:rPr>
              <w:t>#</w:t>
            </w:r>
            <w:r w:rsidR="002A484C">
              <w:rPr>
                <w:rFonts w:ascii="Arial" w:hAnsi="Arial" w:cs="Arial"/>
                <w:color w:val="000000"/>
              </w:rPr>
              <w:t xml:space="preserve"> , veri tabanı için ise </w:t>
            </w:r>
            <w:r w:rsidR="002A484C" w:rsidRPr="002A484C">
              <w:rPr>
                <w:rFonts w:ascii="Arial" w:hAnsi="Arial" w:cs="Arial"/>
                <w:color w:val="000000"/>
              </w:rPr>
              <w:t>postgresql 11</w:t>
            </w:r>
            <w:r w:rsidR="002A484C">
              <w:rPr>
                <w:rFonts w:ascii="Arial" w:hAnsi="Arial" w:cs="Arial"/>
                <w:color w:val="000000"/>
              </w:rPr>
              <w:t xml:space="preserve"> kullanılmıştır. İlk olarak sistem tarafında kullanıcıları ve yöneticileri ayırmak ve onların sisteme giriş yapıp yetkilerine göre sistemi kullanmasını sağlamak için veri tabanında users tablosu oluşturulmuştur. Bu tabloda sistem yöneticileri ve kullanıcılar tutulmuştur. Daha sonra dinamik fiyatlandırmayı sağlayabilmek için fiyat tablosu oluşturulmuş ve burada güneş paneli ve şebeke fiyatı bilgileri saklanmıştır. Son olarak kullanıcıların günlük miktarlarını takip edebilmek ve sonrada</w:t>
            </w:r>
            <w:r w:rsidR="00CF2B62">
              <w:rPr>
                <w:rFonts w:ascii="Arial" w:hAnsi="Arial" w:cs="Arial"/>
                <w:color w:val="000000"/>
              </w:rPr>
              <w:t>n</w:t>
            </w:r>
            <w:r w:rsidR="002A484C">
              <w:rPr>
                <w:rFonts w:ascii="Arial" w:hAnsi="Arial" w:cs="Arial"/>
                <w:color w:val="000000"/>
              </w:rPr>
              <w:t xml:space="preserve"> erişebilmek için kullanım tablosu oluşturulmuştur. </w:t>
            </w:r>
            <w:r w:rsidR="00CF2B62">
              <w:rPr>
                <w:rFonts w:ascii="Arial" w:hAnsi="Arial" w:cs="Arial"/>
                <w:color w:val="000000"/>
              </w:rPr>
              <w:t>Aşağıda örnek tablo görselleri yer almaktadır.</w:t>
            </w:r>
          </w:p>
          <w:p w:rsidR="00CF2B62" w:rsidRDefault="00CF2B62" w:rsidP="001C3AA3">
            <w:pPr>
              <w:pStyle w:val="WW-NormalWeb1"/>
              <w:spacing w:before="0" w:after="0"/>
              <w:jc w:val="both"/>
              <w:rPr>
                <w:rFonts w:ascii="Arial" w:hAnsi="Arial" w:cs="Arial"/>
                <w:color w:val="000000"/>
              </w:rPr>
            </w:pPr>
          </w:p>
          <w:p w:rsidR="00CF2B62" w:rsidRDefault="00CF2B62" w:rsidP="00CF2B62">
            <w:pPr>
              <w:pStyle w:val="WW-NormalWeb1"/>
              <w:numPr>
                <w:ilvl w:val="0"/>
                <w:numId w:val="21"/>
              </w:numPr>
              <w:spacing w:before="0" w:after="0"/>
              <w:jc w:val="both"/>
              <w:rPr>
                <w:rFonts w:ascii="Arial" w:hAnsi="Arial" w:cs="Arial"/>
                <w:color w:val="000000"/>
              </w:rPr>
            </w:pPr>
            <w:r>
              <w:rPr>
                <w:rFonts w:ascii="Arial" w:hAnsi="Arial" w:cs="Arial"/>
                <w:noProof/>
                <w:color w:val="000000"/>
              </w:rPr>
              <w:lastRenderedPageBreak/>
              <w:drawing>
                <wp:inline distT="0" distB="0" distL="0" distR="0">
                  <wp:extent cx="5785945" cy="1676400"/>
                  <wp:effectExtent l="0" t="0" r="5715"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92408" cy="1678272"/>
                          </a:xfrm>
                          <a:prstGeom prst="rect">
                            <a:avLst/>
                          </a:prstGeom>
                          <a:noFill/>
                          <a:ln>
                            <a:noFill/>
                          </a:ln>
                        </pic:spPr>
                      </pic:pic>
                    </a:graphicData>
                  </a:graphic>
                </wp:inline>
              </w:drawing>
            </w:r>
            <w:r>
              <w:rPr>
                <w:rFonts w:ascii="Arial" w:hAnsi="Arial" w:cs="Arial"/>
                <w:noProof/>
                <w:color w:val="000000"/>
              </w:rPr>
              <w:drawing>
                <wp:inline distT="0" distB="0" distL="0" distR="0">
                  <wp:extent cx="3999230" cy="845820"/>
                  <wp:effectExtent l="0" t="0" r="127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99230" cy="845820"/>
                          </a:xfrm>
                          <a:prstGeom prst="rect">
                            <a:avLst/>
                          </a:prstGeom>
                          <a:noFill/>
                          <a:ln>
                            <a:noFill/>
                          </a:ln>
                        </pic:spPr>
                      </pic:pic>
                    </a:graphicData>
                  </a:graphic>
                </wp:inline>
              </w:drawing>
            </w:r>
            <w:r>
              <w:rPr>
                <w:rFonts w:ascii="Arial" w:hAnsi="Arial" w:cs="Arial"/>
                <w:noProof/>
                <w:color w:val="000000"/>
              </w:rPr>
              <w:drawing>
                <wp:inline distT="0" distB="0" distL="0" distR="0">
                  <wp:extent cx="1912620" cy="861695"/>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12620" cy="861695"/>
                          </a:xfrm>
                          <a:prstGeom prst="rect">
                            <a:avLst/>
                          </a:prstGeom>
                          <a:noFill/>
                          <a:ln>
                            <a:noFill/>
                          </a:ln>
                        </pic:spPr>
                      </pic:pic>
                    </a:graphicData>
                  </a:graphic>
                </wp:inline>
              </w:drawing>
            </w:r>
          </w:p>
          <w:p w:rsidR="002A484C" w:rsidRDefault="00CF2B62" w:rsidP="001C3AA3">
            <w:pPr>
              <w:pStyle w:val="WW-NormalWeb1"/>
              <w:spacing w:before="0" w:after="0"/>
              <w:jc w:val="both"/>
              <w:rPr>
                <w:rFonts w:ascii="Arial" w:hAnsi="Arial" w:cs="Arial"/>
                <w:color w:val="000000"/>
              </w:rPr>
            </w:pPr>
            <w:r>
              <w:rPr>
                <w:rFonts w:ascii="Arial" w:hAnsi="Arial" w:cs="Arial"/>
                <w:color w:val="000000"/>
              </w:rPr>
              <w:t>C# ile admin ve kullanıcı panelleri oluşturulmuş olup bunların sisteme girişleri sağlanmıştır. Eğer sisteme admin girmişse adminin fiyatlandırmayı düzenlemesi sağlanmıştır. Eğer sisteme kullanıcı girmişse bu kısımda bir WebRequest isteği oluşturulup HttpWebResponse ile T</w:t>
            </w:r>
            <w:r w:rsidRPr="002A484C">
              <w:rPr>
                <w:rFonts w:ascii="Arial" w:hAnsi="Arial" w:cs="Arial"/>
                <w:color w:val="000000"/>
              </w:rPr>
              <w:t>hingspeak</w:t>
            </w:r>
            <w:r>
              <w:rPr>
                <w:rFonts w:ascii="Arial" w:hAnsi="Arial" w:cs="Arial"/>
                <w:color w:val="000000"/>
              </w:rPr>
              <w:t xml:space="preserve"> web sitesinde oluşturulan public kanala erişilmiştir. Bu kanalda bulunan 6 adet grafiğin değerleri okunmuş ve ara yüz tarafına bu değerler alınmıştır. Ara yüz kısmında gelen verileri işlenerek kullanıcıya yazılı bir şekilde şebeke kullanımı, güneş paneli kullanımı, ödenecek tutar ve karbon ayak izi bilgileri hesaplanıp kullanıcıya gösterilmiştir. Kullanıcının günün hangi bölümünde en çok elektrik kullandığı yazılmıştır.</w:t>
            </w:r>
            <w:r w:rsidR="00A7152F">
              <w:rPr>
                <w:rFonts w:ascii="Arial" w:hAnsi="Arial" w:cs="Arial"/>
                <w:color w:val="000000"/>
              </w:rPr>
              <w:t xml:space="preserve"> Kullanıcının 1 günlük kullanımı veri tabanına kaydedilmiş olup daha sonra bu veriler üzerinden kullanıcının toplam kullanım miktarı hesaplanmıştır. Aşağıdaki görsellerde ara yüze ait bölümler gösterilmektedir.</w:t>
            </w:r>
          </w:p>
          <w:p w:rsidR="00503C4E" w:rsidRDefault="00503C4E" w:rsidP="00503C4E">
            <w:pPr>
              <w:pStyle w:val="WW-NormalWeb1"/>
              <w:numPr>
                <w:ilvl w:val="0"/>
                <w:numId w:val="21"/>
              </w:numPr>
              <w:spacing w:before="0" w:after="0"/>
              <w:jc w:val="both"/>
              <w:rPr>
                <w:rFonts w:ascii="Arial" w:hAnsi="Arial" w:cs="Arial"/>
                <w:color w:val="000000"/>
              </w:rPr>
            </w:pPr>
            <w:r>
              <w:rPr>
                <w:rFonts w:ascii="Arial" w:hAnsi="Arial" w:cs="Arial"/>
                <w:noProof/>
                <w:color w:val="000000"/>
              </w:rPr>
              <w:drawing>
                <wp:inline distT="0" distB="0" distL="0" distR="0">
                  <wp:extent cx="4446321" cy="2222938"/>
                  <wp:effectExtent l="0" t="0" r="0" b="635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87923" cy="2243737"/>
                          </a:xfrm>
                          <a:prstGeom prst="rect">
                            <a:avLst/>
                          </a:prstGeom>
                          <a:noFill/>
                          <a:ln>
                            <a:noFill/>
                          </a:ln>
                        </pic:spPr>
                      </pic:pic>
                    </a:graphicData>
                  </a:graphic>
                </wp:inline>
              </w:drawing>
            </w:r>
          </w:p>
          <w:p w:rsidR="00503C4E" w:rsidRDefault="00503C4E" w:rsidP="00503C4E">
            <w:pPr>
              <w:pStyle w:val="WW-NormalWeb1"/>
              <w:numPr>
                <w:ilvl w:val="0"/>
                <w:numId w:val="21"/>
              </w:numPr>
              <w:spacing w:before="0" w:after="0"/>
              <w:jc w:val="both"/>
              <w:rPr>
                <w:rFonts w:ascii="Arial" w:hAnsi="Arial" w:cs="Arial"/>
                <w:color w:val="000000"/>
              </w:rPr>
            </w:pPr>
          </w:p>
          <w:p w:rsidR="00503C4E" w:rsidRDefault="00503C4E" w:rsidP="00503C4E">
            <w:pPr>
              <w:pStyle w:val="WW-NormalWeb1"/>
              <w:numPr>
                <w:ilvl w:val="0"/>
                <w:numId w:val="21"/>
              </w:numPr>
              <w:spacing w:before="0" w:after="0"/>
              <w:jc w:val="both"/>
              <w:rPr>
                <w:rFonts w:ascii="Arial" w:hAnsi="Arial" w:cs="Arial"/>
                <w:color w:val="000000"/>
              </w:rPr>
            </w:pPr>
            <w:r>
              <w:rPr>
                <w:rFonts w:ascii="Arial" w:hAnsi="Arial" w:cs="Arial"/>
                <w:noProof/>
                <w:color w:val="000000"/>
              </w:rPr>
              <w:lastRenderedPageBreak/>
              <w:drawing>
                <wp:inline distT="0" distB="0" distL="0" distR="0">
                  <wp:extent cx="4414786" cy="2207172"/>
                  <wp:effectExtent l="0" t="0" r="5080" b="317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34677" cy="2217116"/>
                          </a:xfrm>
                          <a:prstGeom prst="rect">
                            <a:avLst/>
                          </a:prstGeom>
                          <a:noFill/>
                          <a:ln>
                            <a:noFill/>
                          </a:ln>
                        </pic:spPr>
                      </pic:pic>
                    </a:graphicData>
                  </a:graphic>
                </wp:inline>
              </w:drawing>
            </w:r>
          </w:p>
          <w:p w:rsidR="00503C4E" w:rsidRDefault="00503C4E" w:rsidP="00503C4E">
            <w:pPr>
              <w:pStyle w:val="WW-NormalWeb1"/>
              <w:numPr>
                <w:ilvl w:val="0"/>
                <w:numId w:val="21"/>
              </w:numPr>
              <w:spacing w:before="0" w:after="0"/>
              <w:jc w:val="both"/>
              <w:rPr>
                <w:rFonts w:ascii="Arial" w:hAnsi="Arial" w:cs="Arial"/>
                <w:color w:val="000000"/>
              </w:rPr>
            </w:pPr>
          </w:p>
          <w:p w:rsidR="00503C4E" w:rsidRDefault="00503C4E" w:rsidP="00503C4E">
            <w:pPr>
              <w:pStyle w:val="WW-NormalWeb1"/>
              <w:numPr>
                <w:ilvl w:val="0"/>
                <w:numId w:val="21"/>
              </w:numPr>
              <w:spacing w:before="0" w:after="0"/>
              <w:jc w:val="both"/>
              <w:rPr>
                <w:rFonts w:ascii="Arial" w:hAnsi="Arial" w:cs="Arial"/>
                <w:color w:val="000000"/>
              </w:rPr>
            </w:pPr>
            <w:r>
              <w:rPr>
                <w:rFonts w:ascii="Arial" w:hAnsi="Arial" w:cs="Arial"/>
                <w:noProof/>
                <w:color w:val="000000"/>
              </w:rPr>
              <w:drawing>
                <wp:inline distT="0" distB="0" distL="0" distR="0">
                  <wp:extent cx="4446321" cy="2222938"/>
                  <wp:effectExtent l="0" t="0" r="0" b="635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54391" cy="2226973"/>
                          </a:xfrm>
                          <a:prstGeom prst="rect">
                            <a:avLst/>
                          </a:prstGeom>
                          <a:noFill/>
                          <a:ln>
                            <a:noFill/>
                          </a:ln>
                        </pic:spPr>
                      </pic:pic>
                    </a:graphicData>
                  </a:graphic>
                </wp:inline>
              </w:drawing>
            </w:r>
          </w:p>
          <w:p w:rsidR="00CF2B62" w:rsidRDefault="00CF2B62" w:rsidP="001C3AA3">
            <w:pPr>
              <w:pStyle w:val="WW-NormalWeb1"/>
              <w:spacing w:before="0" w:after="0"/>
              <w:jc w:val="both"/>
              <w:rPr>
                <w:rFonts w:ascii="Arial" w:hAnsi="Arial" w:cs="Arial"/>
                <w:color w:val="000000"/>
              </w:rPr>
            </w:pPr>
          </w:p>
          <w:p w:rsidR="009D174C" w:rsidRDefault="009D174C" w:rsidP="001C3AA3">
            <w:pPr>
              <w:pStyle w:val="WW-NormalWeb1"/>
              <w:spacing w:before="0" w:after="0"/>
              <w:jc w:val="both"/>
              <w:rPr>
                <w:rFonts w:ascii="Arial" w:hAnsi="Arial" w:cs="Arial"/>
                <w:color w:val="000000"/>
              </w:rPr>
            </w:pPr>
          </w:p>
          <w:p w:rsidR="009D174C" w:rsidRDefault="009D174C" w:rsidP="001C3AA3">
            <w:pPr>
              <w:pStyle w:val="WW-NormalWeb1"/>
              <w:spacing w:before="0" w:after="0"/>
              <w:jc w:val="both"/>
              <w:rPr>
                <w:rFonts w:ascii="Arial" w:hAnsi="Arial" w:cs="Arial"/>
                <w:color w:val="000000"/>
              </w:rPr>
            </w:pPr>
          </w:p>
          <w:p w:rsidR="009D174C" w:rsidRDefault="000C733C" w:rsidP="001C3AA3">
            <w:pPr>
              <w:pStyle w:val="WW-NormalWeb1"/>
              <w:spacing w:before="0" w:after="0"/>
              <w:jc w:val="both"/>
              <w:rPr>
                <w:rFonts w:ascii="Arial" w:hAnsi="Arial" w:cs="Arial"/>
                <w:color w:val="000000"/>
              </w:rPr>
            </w:pPr>
            <w:r>
              <w:rPr>
                <w:rFonts w:ascii="Arial" w:hAnsi="Arial" w:cs="Arial"/>
                <w:color w:val="000000"/>
              </w:rPr>
              <w:t>Kontrolör,</w:t>
            </w:r>
            <w:r w:rsidR="009D174C">
              <w:rPr>
                <w:rFonts w:ascii="Arial" w:hAnsi="Arial" w:cs="Arial"/>
                <w:color w:val="000000"/>
              </w:rPr>
              <w:t xml:space="preserve"> olarak 2 adet Arduino kullanılmıştır. Birinci Arduinonun göre akım sensöründen verileri okumak ve aldığı verileri ESP8266 yardımıyla her 24 saniyede bir T</w:t>
            </w:r>
            <w:r w:rsidR="009D174C" w:rsidRPr="002A484C">
              <w:rPr>
                <w:rFonts w:ascii="Arial" w:hAnsi="Arial" w:cs="Arial"/>
                <w:color w:val="000000"/>
              </w:rPr>
              <w:t>hingspeak</w:t>
            </w:r>
            <w:r w:rsidR="009D174C">
              <w:rPr>
                <w:rFonts w:ascii="Arial" w:hAnsi="Arial" w:cs="Arial"/>
                <w:color w:val="000000"/>
              </w:rPr>
              <w:t xml:space="preserve"> web sitesine göndermektedir. Burada 24 saniyeyi iki parça şeklinde düşündük. Yani 19 saniye sabah kullanım bu şebeke enerjisine denk geliyor. Kalan 5 saniye ise kullanıcının akşam kullanımına yani güneş paneline denk geliyor. İkinci arduio ise bu sistemde bulunan röleleri kontrol etmek için kullanılmıştır. Bu röleler 1 günlük döngünün şebeke ve güneş paneli arasında değiştirilmesi için kullanılmıştır. Örneğin sabah 19 saniye boyunca 1.röle aktifken 2.röle kapalı konumdadır. 19 saniye sonra 1.röle kapanır ve 2.röle devreye girer ve sistem güneş paneli sayesinde beslenir. Aşağıda arduinoların , ESP8266 modülünün,2 adet rölenin, akım sensörünün breadboard üzerindeki bağlantı şekilleri gösterilmiştir.</w:t>
            </w:r>
          </w:p>
          <w:p w:rsidR="00D07D59" w:rsidRDefault="00D07D59" w:rsidP="001C3AA3">
            <w:pPr>
              <w:pStyle w:val="WW-NormalWeb1"/>
              <w:spacing w:before="0" w:after="0"/>
              <w:jc w:val="both"/>
              <w:rPr>
                <w:rFonts w:ascii="Arial" w:hAnsi="Arial" w:cs="Arial"/>
                <w:color w:val="000000"/>
              </w:rPr>
            </w:pPr>
          </w:p>
          <w:p w:rsidR="000C733C" w:rsidRDefault="009D174C" w:rsidP="009D174C">
            <w:pPr>
              <w:pStyle w:val="WW-NormalWeb1"/>
              <w:numPr>
                <w:ilvl w:val="0"/>
                <w:numId w:val="22"/>
              </w:numPr>
              <w:spacing w:before="0" w:after="0"/>
              <w:jc w:val="both"/>
              <w:rPr>
                <w:rFonts w:ascii="Arial" w:hAnsi="Arial" w:cs="Arial"/>
                <w:color w:val="000000"/>
              </w:rPr>
            </w:pPr>
            <w:r>
              <w:rPr>
                <w:rFonts w:ascii="Arial" w:hAnsi="Arial" w:cs="Arial"/>
                <w:noProof/>
                <w:color w:val="000000"/>
              </w:rPr>
              <w:lastRenderedPageBreak/>
              <w:drawing>
                <wp:inline distT="0" distB="0" distL="0" distR="0">
                  <wp:extent cx="5482191" cy="4813738"/>
                  <wp:effectExtent l="0" t="0" r="4445" b="635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3584" cy="4814961"/>
                          </a:xfrm>
                          <a:prstGeom prst="rect">
                            <a:avLst/>
                          </a:prstGeom>
                          <a:noFill/>
                          <a:ln>
                            <a:noFill/>
                          </a:ln>
                        </pic:spPr>
                      </pic:pic>
                    </a:graphicData>
                  </a:graphic>
                </wp:inline>
              </w:drawing>
            </w:r>
          </w:p>
          <w:p w:rsidR="00D07D59" w:rsidRDefault="00D07D59" w:rsidP="001C3AA3">
            <w:pPr>
              <w:pStyle w:val="WW-NormalWeb1"/>
              <w:spacing w:before="0" w:after="0"/>
              <w:jc w:val="both"/>
              <w:rPr>
                <w:rFonts w:ascii="Arial" w:hAnsi="Arial" w:cs="Arial"/>
                <w:color w:val="000000"/>
              </w:rPr>
            </w:pPr>
          </w:p>
          <w:p w:rsidR="006B7AB6" w:rsidRDefault="00E449C9" w:rsidP="001C3AA3">
            <w:pPr>
              <w:pStyle w:val="WW-NormalWeb1"/>
              <w:spacing w:before="0" w:after="0"/>
              <w:jc w:val="both"/>
              <w:rPr>
                <w:rFonts w:ascii="Arial" w:hAnsi="Arial" w:cs="Arial"/>
                <w:color w:val="000000"/>
              </w:rPr>
            </w:pPr>
            <w:r w:rsidRPr="006B7AB6">
              <w:rPr>
                <w:rFonts w:ascii="Arial" w:hAnsi="Arial" w:cs="Arial"/>
                <w:color w:val="000000"/>
              </w:rPr>
              <w:t xml:space="preserve">Proje kapsamında akıllı ev sistemleri , enerji üretimi , enerji dağıtımı , haberleşme ,kontrol, yazılım ve </w:t>
            </w:r>
            <w:r w:rsidR="00503C4E" w:rsidRPr="006B7AB6">
              <w:rPr>
                <w:rFonts w:ascii="Arial" w:hAnsi="Arial" w:cs="Arial"/>
                <w:color w:val="000000"/>
              </w:rPr>
              <w:t>ara yüz</w:t>
            </w:r>
            <w:r w:rsidRPr="006B7AB6">
              <w:rPr>
                <w:rFonts w:ascii="Arial" w:hAnsi="Arial" w:cs="Arial"/>
                <w:color w:val="000000"/>
              </w:rPr>
              <w:t xml:space="preserve"> gibi birçok birimle uğraşmış olduk. Projemiz çevreci bir proje olup karbon </w:t>
            </w:r>
            <w:r w:rsidR="00503C4E" w:rsidRPr="006B7AB6">
              <w:rPr>
                <w:rFonts w:ascii="Arial" w:hAnsi="Arial" w:cs="Arial"/>
                <w:color w:val="000000"/>
              </w:rPr>
              <w:t>ayak izi</w:t>
            </w:r>
            <w:r w:rsidRPr="006B7AB6">
              <w:rPr>
                <w:rFonts w:ascii="Arial" w:hAnsi="Arial" w:cs="Arial"/>
                <w:color w:val="000000"/>
              </w:rPr>
              <w:t xml:space="preserve"> normal fosil yakıtlardan çok daha düşüktür. </w:t>
            </w:r>
          </w:p>
          <w:p w:rsidR="00D07D59" w:rsidRDefault="00D07D59" w:rsidP="001C3AA3">
            <w:pPr>
              <w:pStyle w:val="WW-NormalWeb1"/>
              <w:spacing w:before="0" w:after="0"/>
              <w:jc w:val="both"/>
              <w:rPr>
                <w:rFonts w:ascii="Arial" w:hAnsi="Arial" w:cs="Arial"/>
                <w:color w:val="000000"/>
              </w:rPr>
            </w:pPr>
          </w:p>
          <w:p w:rsidR="006B7AB6" w:rsidRDefault="00E449C9" w:rsidP="001C3AA3">
            <w:pPr>
              <w:pStyle w:val="WW-NormalWeb1"/>
              <w:spacing w:before="0" w:after="0"/>
              <w:jc w:val="both"/>
              <w:rPr>
                <w:rFonts w:ascii="Arial" w:hAnsi="Arial" w:cs="Arial"/>
                <w:color w:val="000000"/>
              </w:rPr>
            </w:pPr>
            <w:r w:rsidRPr="006B7AB6">
              <w:rPr>
                <w:rFonts w:ascii="Arial" w:hAnsi="Arial" w:cs="Arial"/>
                <w:color w:val="000000"/>
              </w:rPr>
              <w:t xml:space="preserve">Ekonomik olarak bakıldığında ilk yatırım maliyeti cazip gelmeyebilir fakat </w:t>
            </w:r>
            <w:r w:rsidR="00503C4E" w:rsidRPr="006B7AB6">
              <w:rPr>
                <w:rFonts w:ascii="Arial" w:hAnsi="Arial" w:cs="Arial"/>
                <w:color w:val="000000"/>
              </w:rPr>
              <w:t>üretilebilir</w:t>
            </w:r>
            <w:r w:rsidR="00503C4E">
              <w:rPr>
                <w:rFonts w:ascii="Arial" w:hAnsi="Arial" w:cs="Arial"/>
                <w:color w:val="000000"/>
              </w:rPr>
              <w:t>l</w:t>
            </w:r>
            <w:r w:rsidR="00503C4E" w:rsidRPr="006B7AB6">
              <w:rPr>
                <w:rFonts w:ascii="Arial" w:hAnsi="Arial" w:cs="Arial"/>
                <w:color w:val="000000"/>
              </w:rPr>
              <w:t>ik</w:t>
            </w:r>
            <w:r w:rsidRPr="006B7AB6">
              <w:rPr>
                <w:rFonts w:ascii="Arial" w:hAnsi="Arial" w:cs="Arial"/>
                <w:color w:val="000000"/>
              </w:rPr>
              <w:t xml:space="preserve"> ve sürdürülebilirlik bakımında uzun vadede karlıdır. Çatı üstü PV sistemleri dünyada gelişmiş ülkelerde yaygın olup</w:t>
            </w:r>
            <w:r w:rsidR="00A97AF8" w:rsidRPr="006B7AB6">
              <w:rPr>
                <w:rFonts w:ascii="Arial" w:hAnsi="Arial" w:cs="Arial"/>
                <w:color w:val="000000"/>
              </w:rPr>
              <w:t xml:space="preserve"> </w:t>
            </w:r>
            <w:r w:rsidR="00503C4E" w:rsidRPr="006B7AB6">
              <w:rPr>
                <w:rFonts w:ascii="Arial" w:hAnsi="Arial" w:cs="Arial"/>
                <w:color w:val="000000"/>
              </w:rPr>
              <w:t>Türkiye’de</w:t>
            </w:r>
            <w:r w:rsidR="00A97AF8" w:rsidRPr="006B7AB6">
              <w:rPr>
                <w:rFonts w:ascii="Arial" w:hAnsi="Arial" w:cs="Arial"/>
                <w:color w:val="000000"/>
              </w:rPr>
              <w:t xml:space="preserve"> de yakın zamanda yaygınlaşması beklenen bir durumdur. Bu </w:t>
            </w:r>
            <w:r w:rsidR="00503C4E" w:rsidRPr="006B7AB6">
              <w:rPr>
                <w:rFonts w:ascii="Arial" w:hAnsi="Arial" w:cs="Arial"/>
                <w:color w:val="000000"/>
              </w:rPr>
              <w:t>konuyla alakalı</w:t>
            </w:r>
            <w:r w:rsidR="00A97AF8" w:rsidRPr="006B7AB6">
              <w:rPr>
                <w:rFonts w:ascii="Arial" w:hAnsi="Arial" w:cs="Arial"/>
                <w:color w:val="000000"/>
              </w:rPr>
              <w:t xml:space="preserve"> çalışmalar halen yapılmakta ve </w:t>
            </w:r>
            <w:r w:rsidR="00503C4E" w:rsidRPr="006B7AB6">
              <w:rPr>
                <w:rFonts w:ascii="Arial" w:hAnsi="Arial" w:cs="Arial"/>
                <w:color w:val="000000"/>
              </w:rPr>
              <w:t>Türkiye’ye</w:t>
            </w:r>
            <w:r w:rsidR="00A97AF8" w:rsidRPr="006B7AB6">
              <w:rPr>
                <w:rFonts w:ascii="Arial" w:hAnsi="Arial" w:cs="Arial"/>
                <w:color w:val="000000"/>
              </w:rPr>
              <w:t xml:space="preserve"> entegrasyonuyla alakalı çözümler aranmaktadır.  </w:t>
            </w:r>
          </w:p>
          <w:p w:rsidR="00D07D59" w:rsidRDefault="00D07D59" w:rsidP="001C3AA3">
            <w:pPr>
              <w:pStyle w:val="WW-NormalWeb1"/>
              <w:spacing w:before="0" w:after="0"/>
              <w:jc w:val="both"/>
              <w:rPr>
                <w:rFonts w:ascii="Arial" w:hAnsi="Arial" w:cs="Arial"/>
                <w:color w:val="000000"/>
              </w:rPr>
            </w:pPr>
          </w:p>
          <w:p w:rsidR="004E78A8" w:rsidRPr="006B7AB6" w:rsidRDefault="00A97AF8" w:rsidP="001C3AA3">
            <w:pPr>
              <w:pStyle w:val="WW-NormalWeb1"/>
              <w:spacing w:before="0" w:after="0"/>
              <w:jc w:val="both"/>
              <w:rPr>
                <w:rFonts w:ascii="Arial" w:hAnsi="Arial" w:cs="Arial"/>
                <w:color w:val="000000"/>
              </w:rPr>
            </w:pPr>
            <w:r w:rsidRPr="006B7AB6">
              <w:rPr>
                <w:rFonts w:ascii="Arial" w:hAnsi="Arial" w:cs="Arial"/>
                <w:color w:val="000000"/>
              </w:rPr>
              <w:t xml:space="preserve">PV </w:t>
            </w:r>
            <w:r w:rsidR="00503C4E" w:rsidRPr="006B7AB6">
              <w:rPr>
                <w:rFonts w:ascii="Arial" w:hAnsi="Arial" w:cs="Arial"/>
                <w:color w:val="000000"/>
              </w:rPr>
              <w:t>panel</w:t>
            </w:r>
            <w:r w:rsidR="00503C4E">
              <w:rPr>
                <w:rFonts w:ascii="Arial" w:hAnsi="Arial" w:cs="Arial"/>
                <w:color w:val="000000"/>
              </w:rPr>
              <w:t xml:space="preserve"> (güneş paneli)</w:t>
            </w:r>
            <w:r w:rsidRPr="006B7AB6">
              <w:rPr>
                <w:rFonts w:ascii="Arial" w:hAnsi="Arial" w:cs="Arial"/>
                <w:color w:val="000000"/>
              </w:rPr>
              <w:t xml:space="preserve"> maliyetleri kullanılan cihazlar biraz maliyetli olduğu için bunların güvenliği ve kontrolü ayrıca ele alınmalıdır. Sonuç olarak baktığımız zaman her açıdan </w:t>
            </w:r>
            <w:r w:rsidR="00503C4E" w:rsidRPr="006B7AB6">
              <w:rPr>
                <w:rFonts w:ascii="Arial" w:hAnsi="Arial" w:cs="Arial"/>
                <w:color w:val="000000"/>
              </w:rPr>
              <w:t>değerlendirildiğinde</w:t>
            </w:r>
            <w:r w:rsidRPr="006B7AB6">
              <w:rPr>
                <w:rFonts w:ascii="Arial" w:hAnsi="Arial" w:cs="Arial"/>
                <w:color w:val="000000"/>
              </w:rPr>
              <w:t xml:space="preserve"> fosil yakıtlar yerine tercih edilmesi gereken bir enerji kaynağıdır güneş enerjisi. Ülkemizde panel firmaları ve yaptıkları çalışmalar ve Ar-Ge çalışmaları  her geçen gün artmaktadır. Bu  yüzden yakın zamanda da çatı üstü PV panel sistemlerinin artması yaygınlaşması bizim için ülkemiz için çok büyük önem arz etmektedir.</w:t>
            </w:r>
          </w:p>
          <w:p w:rsidR="00E26ABD" w:rsidRDefault="00E449C9" w:rsidP="001C3AA3">
            <w:pPr>
              <w:pStyle w:val="WW-NormalWeb1"/>
              <w:spacing w:before="0" w:after="0"/>
              <w:jc w:val="both"/>
              <w:rPr>
                <w:rFonts w:ascii="Arial" w:hAnsi="Arial" w:cs="Arial"/>
                <w:color w:val="000000"/>
              </w:rPr>
            </w:pPr>
            <w:r w:rsidRPr="006B7AB6">
              <w:rPr>
                <w:rFonts w:ascii="Arial" w:hAnsi="Arial" w:cs="Arial"/>
                <w:color w:val="000000"/>
              </w:rPr>
              <w:t xml:space="preserve"> </w:t>
            </w:r>
          </w:p>
          <w:p w:rsidR="00DC15F7" w:rsidRDefault="00DC15F7" w:rsidP="001C3AA3">
            <w:pPr>
              <w:pStyle w:val="WW-NormalWeb1"/>
              <w:spacing w:before="0" w:after="0"/>
              <w:jc w:val="both"/>
              <w:rPr>
                <w:rFonts w:ascii="Arial" w:hAnsi="Arial" w:cs="Arial"/>
                <w:color w:val="000000"/>
              </w:rPr>
            </w:pPr>
          </w:p>
          <w:p w:rsidR="00DC15F7" w:rsidRPr="006B7AB6" w:rsidRDefault="00DC15F7" w:rsidP="001C3AA3">
            <w:pPr>
              <w:pStyle w:val="WW-NormalWeb1"/>
              <w:spacing w:before="0" w:after="0"/>
              <w:jc w:val="both"/>
              <w:rPr>
                <w:rFonts w:ascii="Arial" w:hAnsi="Arial" w:cs="Arial"/>
                <w:color w:val="000000"/>
              </w:rPr>
            </w:pPr>
          </w:p>
          <w:p w:rsidR="00E26ABD" w:rsidRPr="006B7AB6" w:rsidRDefault="00E26ABD" w:rsidP="001C3AA3">
            <w:pPr>
              <w:pStyle w:val="WW-NormalWeb1"/>
              <w:spacing w:before="0" w:after="0"/>
              <w:jc w:val="both"/>
              <w:rPr>
                <w:rFonts w:ascii="Arial" w:hAnsi="Arial" w:cs="Arial"/>
                <w:color w:val="000000"/>
              </w:rPr>
            </w:pPr>
          </w:p>
          <w:p w:rsidR="00E26ABD" w:rsidRPr="006B7AB6" w:rsidRDefault="00E26ABD" w:rsidP="001C3AA3">
            <w:pPr>
              <w:pStyle w:val="WW-NormalWeb1"/>
              <w:spacing w:before="0" w:after="0"/>
              <w:jc w:val="both"/>
              <w:rPr>
                <w:rFonts w:ascii="Arial" w:hAnsi="Arial" w:cs="Arial"/>
                <w:color w:val="000000"/>
              </w:rPr>
            </w:pPr>
          </w:p>
          <w:p w:rsidR="00E26ABD" w:rsidRPr="006B7AB6" w:rsidRDefault="00E26ABD" w:rsidP="001C3AA3">
            <w:pPr>
              <w:pStyle w:val="WW-NormalWeb1"/>
              <w:spacing w:before="0" w:after="0"/>
              <w:jc w:val="both"/>
              <w:rPr>
                <w:rFonts w:ascii="Arial" w:hAnsi="Arial" w:cs="Arial"/>
                <w:color w:val="000000"/>
              </w:rPr>
            </w:pPr>
          </w:p>
          <w:p w:rsidR="001C3AA3" w:rsidRPr="006B7AB6" w:rsidRDefault="001C3AA3" w:rsidP="001C3AA3">
            <w:pPr>
              <w:pStyle w:val="WW-NormalWeb1"/>
              <w:spacing w:before="0" w:after="0"/>
              <w:jc w:val="both"/>
              <w:rPr>
                <w:rFonts w:ascii="Arial" w:hAnsi="Arial" w:cs="Arial"/>
                <w:color w:val="000000"/>
              </w:rPr>
            </w:pPr>
          </w:p>
          <w:p w:rsidR="001C3AA3" w:rsidRPr="006B7AB6" w:rsidRDefault="001C3AA3" w:rsidP="001C3AA3">
            <w:pPr>
              <w:pStyle w:val="WW-NormalWeb1"/>
              <w:spacing w:before="0" w:after="0"/>
              <w:jc w:val="both"/>
              <w:rPr>
                <w:rFonts w:ascii="Arial" w:hAnsi="Arial" w:cs="Arial"/>
                <w:color w:val="000000"/>
              </w:rPr>
            </w:pPr>
          </w:p>
        </w:tc>
      </w:tr>
    </w:tbl>
    <w:p w:rsidR="00BB4D28" w:rsidRPr="006B7AB6" w:rsidRDefault="00BB4D28" w:rsidP="00BB4D28">
      <w:pPr>
        <w:pStyle w:val="WW-NormalWeb1"/>
        <w:spacing w:before="0" w:after="0"/>
        <w:rPr>
          <w:rFonts w:ascii="Arial" w:hAnsi="Arial" w:cs="Arial"/>
          <w:color w:val="000000"/>
        </w:rPr>
      </w:pPr>
    </w:p>
    <w:p w:rsidR="00BB4D28" w:rsidRPr="006B7AB6" w:rsidRDefault="00D7795C" w:rsidP="00143B76">
      <w:pPr>
        <w:pStyle w:val="WW-NormalWeb1"/>
        <w:numPr>
          <w:ilvl w:val="0"/>
          <w:numId w:val="8"/>
        </w:numPr>
        <w:spacing w:before="0" w:after="0"/>
        <w:ind w:hanging="218"/>
        <w:jc w:val="both"/>
        <w:rPr>
          <w:rFonts w:ascii="Arial" w:hAnsi="Arial" w:cs="Arial"/>
        </w:rPr>
      </w:pPr>
      <w:r w:rsidRPr="006B7AB6">
        <w:rPr>
          <w:rFonts w:ascii="Arial" w:hAnsi="Arial" w:cs="Arial"/>
          <w:b/>
          <w:bCs/>
        </w:rPr>
        <w:lastRenderedPageBreak/>
        <w:t>GEREÇ, YÖNTEM VE YÖNETİM DÜZENİ</w:t>
      </w:r>
    </w:p>
    <w:p w:rsidR="00BB4D28" w:rsidRPr="006B7AB6" w:rsidRDefault="00BB4D28" w:rsidP="00BB4D28">
      <w:pPr>
        <w:pStyle w:val="WW-NormalWeb1"/>
        <w:spacing w:before="0" w:after="0"/>
        <w:ind w:left="360"/>
        <w:jc w:val="both"/>
        <w:rPr>
          <w:rFonts w:ascii="Arial" w:hAnsi="Arial" w:cs="Arial"/>
        </w:rPr>
      </w:pPr>
    </w:p>
    <w:p w:rsidR="00ED0A98" w:rsidRPr="006B7AB6" w:rsidRDefault="00ED0A98" w:rsidP="00972F61">
      <w:pPr>
        <w:pStyle w:val="ListeParagraf"/>
        <w:spacing w:after="0" w:line="240" w:lineRule="auto"/>
        <w:ind w:left="0"/>
        <w:jc w:val="both"/>
        <w:rPr>
          <w:rFonts w:ascii="Arial" w:hAnsi="Arial" w:cs="Arial"/>
          <w:color w:val="000000"/>
          <w:sz w:val="24"/>
          <w:szCs w:val="24"/>
          <w:lang w:val="tr-TR"/>
        </w:rPr>
      </w:pPr>
      <w:r w:rsidRPr="006B7AB6">
        <w:rPr>
          <w:rFonts w:ascii="Arial" w:hAnsi="Arial" w:cs="Arial"/>
          <w:color w:val="000000"/>
          <w:sz w:val="24"/>
          <w:szCs w:val="24"/>
          <w:lang w:val="tr-TR"/>
        </w:rPr>
        <w:t>Projede uygulana</w:t>
      </w:r>
      <w:r w:rsidR="00D7795C" w:rsidRPr="006B7AB6">
        <w:rPr>
          <w:rFonts w:ascii="Arial" w:hAnsi="Arial" w:cs="Arial"/>
          <w:color w:val="000000"/>
          <w:sz w:val="24"/>
          <w:szCs w:val="24"/>
          <w:lang w:val="tr-TR"/>
        </w:rPr>
        <w:t>n</w:t>
      </w:r>
      <w:r w:rsidRPr="006B7AB6">
        <w:rPr>
          <w:rFonts w:ascii="Arial" w:hAnsi="Arial" w:cs="Arial"/>
          <w:color w:val="000000"/>
          <w:sz w:val="24"/>
          <w:szCs w:val="24"/>
          <w:lang w:val="tr-TR"/>
        </w:rPr>
        <w:t xml:space="preserve"> yöntem ve araştırma teknikleri açıklanır. </w:t>
      </w:r>
      <w:r w:rsidR="00D7795C" w:rsidRPr="006B7AB6">
        <w:rPr>
          <w:rFonts w:ascii="Arial" w:hAnsi="Arial" w:cs="Arial"/>
          <w:color w:val="000000"/>
          <w:sz w:val="24"/>
          <w:szCs w:val="24"/>
          <w:lang w:val="tr-TR"/>
        </w:rPr>
        <w:t>Kullanılan y</w:t>
      </w:r>
      <w:r w:rsidRPr="006B7AB6">
        <w:rPr>
          <w:rFonts w:ascii="Arial" w:hAnsi="Arial" w:cs="Arial"/>
          <w:color w:val="000000"/>
          <w:sz w:val="24"/>
          <w:szCs w:val="24"/>
          <w:lang w:val="tr-TR"/>
        </w:rPr>
        <w:t>öntem ve tekniklerin proje</w:t>
      </w:r>
      <w:r w:rsidR="00D7795C" w:rsidRPr="006B7AB6">
        <w:rPr>
          <w:rFonts w:ascii="Arial" w:hAnsi="Arial" w:cs="Arial"/>
          <w:color w:val="000000"/>
          <w:sz w:val="24"/>
          <w:szCs w:val="24"/>
          <w:lang w:val="tr-TR"/>
        </w:rPr>
        <w:t xml:space="preserve"> yönetim planında</w:t>
      </w:r>
      <w:r w:rsidRPr="006B7AB6">
        <w:rPr>
          <w:rFonts w:ascii="Arial" w:hAnsi="Arial" w:cs="Arial"/>
          <w:color w:val="000000"/>
          <w:sz w:val="24"/>
          <w:szCs w:val="24"/>
          <w:lang w:val="tr-TR"/>
        </w:rPr>
        <w:t xml:space="preserve"> öngörülen amaç ve hedeflere ulaşmaya elverişli ol</w:t>
      </w:r>
      <w:r w:rsidR="00D7795C" w:rsidRPr="006B7AB6">
        <w:rPr>
          <w:rFonts w:ascii="Arial" w:hAnsi="Arial" w:cs="Arial"/>
          <w:color w:val="000000"/>
          <w:sz w:val="24"/>
          <w:szCs w:val="24"/>
          <w:lang w:val="tr-TR"/>
        </w:rPr>
        <w:t xml:space="preserve">up olmadığı açıklanır. Değişiklikler varsa açıklanır. Yönetim planında belirtilen iş </w:t>
      </w:r>
      <w:r w:rsidR="00EC451C" w:rsidRPr="006B7AB6">
        <w:rPr>
          <w:rFonts w:ascii="Arial" w:hAnsi="Arial" w:cs="Arial"/>
          <w:color w:val="000000"/>
          <w:sz w:val="24"/>
          <w:szCs w:val="24"/>
          <w:lang w:val="tr-TR"/>
        </w:rPr>
        <w:t>paketleri</w:t>
      </w:r>
      <w:r w:rsidR="00D7795C" w:rsidRPr="006B7AB6">
        <w:rPr>
          <w:rFonts w:ascii="Arial" w:hAnsi="Arial" w:cs="Arial"/>
          <w:color w:val="000000"/>
          <w:sz w:val="24"/>
          <w:szCs w:val="24"/>
          <w:lang w:val="tr-TR"/>
        </w:rPr>
        <w:t xml:space="preserve"> </w:t>
      </w:r>
      <w:r w:rsidR="00EC451C" w:rsidRPr="006B7AB6">
        <w:rPr>
          <w:rFonts w:ascii="Arial" w:hAnsi="Arial" w:cs="Arial"/>
          <w:color w:val="000000"/>
          <w:sz w:val="24"/>
          <w:szCs w:val="24"/>
          <w:lang w:val="tr-TR"/>
        </w:rPr>
        <w:t xml:space="preserve">ile </w:t>
      </w:r>
      <w:r w:rsidR="00D7795C" w:rsidRPr="006B7AB6">
        <w:rPr>
          <w:rFonts w:ascii="Arial" w:hAnsi="Arial" w:cs="Arial"/>
          <w:color w:val="000000"/>
          <w:sz w:val="24"/>
          <w:szCs w:val="24"/>
          <w:lang w:val="tr-TR"/>
        </w:rPr>
        <w:t xml:space="preserve">görev dağılımının gerçekleşme düzeyi açıkça belirtilir. </w:t>
      </w:r>
    </w:p>
    <w:p w:rsidR="00BB4D28" w:rsidRPr="006B7AB6" w:rsidRDefault="00BB4D28" w:rsidP="00BB4D28">
      <w:pPr>
        <w:pStyle w:val="WW-NormalWeb1"/>
        <w:spacing w:before="0" w:after="0"/>
        <w:jc w:val="both"/>
        <w:rPr>
          <w:rFonts w:ascii="Arial" w:hAnsi="Arial" w:cs="Arial"/>
          <w:color w:val="000000"/>
        </w:rPr>
      </w:pPr>
    </w:p>
    <w:tbl>
      <w:tblPr>
        <w:tblW w:w="10206" w:type="dxa"/>
        <w:tblInd w:w="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0206"/>
      </w:tblGrid>
      <w:tr w:rsidR="00143B76" w:rsidRPr="006B7AB6" w:rsidTr="00E26ABD">
        <w:trPr>
          <w:trHeight w:val="592"/>
        </w:trPr>
        <w:tc>
          <w:tcPr>
            <w:tcW w:w="10206" w:type="dxa"/>
          </w:tcPr>
          <w:p w:rsidR="00143B76" w:rsidRPr="006B7AB6" w:rsidRDefault="00143B76" w:rsidP="00561AB0">
            <w:pPr>
              <w:pStyle w:val="WW-NormalWeb1"/>
              <w:spacing w:before="0" w:after="0"/>
              <w:jc w:val="both"/>
              <w:rPr>
                <w:rFonts w:ascii="Arial" w:hAnsi="Arial" w:cs="Arial"/>
                <w:color w:val="000000"/>
              </w:rPr>
            </w:pPr>
          </w:p>
          <w:p w:rsidR="001C3AA3" w:rsidRPr="006B7AB6" w:rsidRDefault="001C3AA3" w:rsidP="001C3AA3">
            <w:pPr>
              <w:pStyle w:val="WW-NormalWeb1"/>
              <w:spacing w:before="0" w:after="0"/>
              <w:jc w:val="both"/>
              <w:rPr>
                <w:rFonts w:ascii="Arial" w:hAnsi="Arial" w:cs="Arial"/>
                <w:color w:val="000000"/>
              </w:rPr>
            </w:pPr>
          </w:p>
          <w:p w:rsidR="001C3AA3" w:rsidRPr="006B7AB6" w:rsidRDefault="001C3AA3" w:rsidP="001C3AA3">
            <w:pPr>
              <w:pStyle w:val="WW-NormalWeb1"/>
              <w:spacing w:before="0" w:after="0"/>
              <w:jc w:val="both"/>
              <w:rPr>
                <w:rFonts w:ascii="Arial" w:hAnsi="Arial" w:cs="Arial"/>
                <w:color w:val="000000"/>
              </w:rPr>
            </w:pPr>
          </w:p>
          <w:p w:rsidR="001C3AA3" w:rsidRPr="006B7AB6" w:rsidRDefault="001C3AA3" w:rsidP="001C3AA3">
            <w:pPr>
              <w:pStyle w:val="WW-NormalWeb1"/>
              <w:spacing w:before="0" w:after="0"/>
              <w:jc w:val="both"/>
              <w:rPr>
                <w:rFonts w:ascii="Arial" w:hAnsi="Arial" w:cs="Arial"/>
                <w:color w:val="000000"/>
              </w:rPr>
            </w:pPr>
          </w:p>
          <w:p w:rsidR="00E26ABD" w:rsidRPr="006B7AB6" w:rsidRDefault="00E26ABD" w:rsidP="001C3AA3">
            <w:pPr>
              <w:pStyle w:val="WW-NormalWeb1"/>
              <w:spacing w:before="0" w:after="0"/>
              <w:jc w:val="both"/>
              <w:rPr>
                <w:rFonts w:ascii="Arial" w:hAnsi="Arial" w:cs="Arial"/>
                <w:color w:val="000000"/>
              </w:rPr>
            </w:pPr>
          </w:p>
          <w:p w:rsidR="00E26ABD" w:rsidRPr="006B7AB6" w:rsidRDefault="00E26ABD" w:rsidP="001C3AA3">
            <w:pPr>
              <w:pStyle w:val="WW-NormalWeb1"/>
              <w:spacing w:before="0" w:after="0"/>
              <w:jc w:val="both"/>
              <w:rPr>
                <w:rFonts w:ascii="Arial" w:hAnsi="Arial" w:cs="Arial"/>
                <w:color w:val="000000"/>
              </w:rPr>
            </w:pPr>
          </w:p>
          <w:p w:rsidR="00E26ABD" w:rsidRPr="006B7AB6" w:rsidRDefault="00E26ABD" w:rsidP="001C3AA3">
            <w:pPr>
              <w:pStyle w:val="WW-NormalWeb1"/>
              <w:spacing w:before="0" w:after="0"/>
              <w:jc w:val="both"/>
              <w:rPr>
                <w:rFonts w:ascii="Arial" w:hAnsi="Arial" w:cs="Arial"/>
                <w:color w:val="000000"/>
              </w:rPr>
            </w:pPr>
          </w:p>
          <w:p w:rsidR="00E26ABD" w:rsidRPr="006B7AB6" w:rsidRDefault="00E26ABD" w:rsidP="001C3AA3">
            <w:pPr>
              <w:pStyle w:val="WW-NormalWeb1"/>
              <w:spacing w:before="0" w:after="0"/>
              <w:jc w:val="both"/>
              <w:rPr>
                <w:rFonts w:ascii="Arial" w:hAnsi="Arial" w:cs="Arial"/>
                <w:color w:val="000000"/>
              </w:rPr>
            </w:pPr>
          </w:p>
          <w:p w:rsidR="001C3AA3" w:rsidRPr="006B7AB6" w:rsidRDefault="001C3AA3" w:rsidP="001C3AA3">
            <w:pPr>
              <w:pStyle w:val="WW-NormalWeb1"/>
              <w:spacing w:before="0" w:after="0"/>
              <w:jc w:val="both"/>
              <w:rPr>
                <w:rFonts w:ascii="Arial" w:hAnsi="Arial" w:cs="Arial"/>
                <w:color w:val="000000"/>
              </w:rPr>
            </w:pPr>
          </w:p>
          <w:p w:rsidR="001C3AA3" w:rsidRPr="006B7AB6" w:rsidRDefault="001C3AA3" w:rsidP="001C3AA3">
            <w:pPr>
              <w:pStyle w:val="WW-NormalWeb1"/>
              <w:spacing w:before="0" w:after="0"/>
              <w:jc w:val="both"/>
              <w:rPr>
                <w:rFonts w:ascii="Arial" w:hAnsi="Arial" w:cs="Arial"/>
                <w:color w:val="000000"/>
              </w:rPr>
            </w:pPr>
          </w:p>
          <w:p w:rsidR="00E26ABD" w:rsidRPr="006B7AB6" w:rsidRDefault="00E26ABD" w:rsidP="001C3AA3">
            <w:pPr>
              <w:pStyle w:val="WW-NormalWeb1"/>
              <w:spacing w:before="0" w:after="0"/>
              <w:jc w:val="both"/>
              <w:rPr>
                <w:rFonts w:ascii="Arial" w:hAnsi="Arial" w:cs="Arial"/>
                <w:color w:val="000000"/>
              </w:rPr>
            </w:pPr>
          </w:p>
          <w:p w:rsidR="00E26ABD" w:rsidRPr="006B7AB6" w:rsidRDefault="00E26ABD" w:rsidP="001C3AA3">
            <w:pPr>
              <w:pStyle w:val="WW-NormalWeb1"/>
              <w:spacing w:before="0" w:after="0"/>
              <w:jc w:val="both"/>
              <w:rPr>
                <w:rFonts w:ascii="Arial" w:hAnsi="Arial" w:cs="Arial"/>
                <w:color w:val="000000"/>
              </w:rPr>
            </w:pPr>
          </w:p>
          <w:p w:rsidR="00E26ABD" w:rsidRPr="006B7AB6" w:rsidRDefault="00E26ABD" w:rsidP="001C3AA3">
            <w:pPr>
              <w:pStyle w:val="WW-NormalWeb1"/>
              <w:spacing w:before="0" w:after="0"/>
              <w:jc w:val="both"/>
              <w:rPr>
                <w:rFonts w:ascii="Arial" w:hAnsi="Arial" w:cs="Arial"/>
                <w:color w:val="000000"/>
              </w:rPr>
            </w:pPr>
          </w:p>
          <w:p w:rsidR="00E26ABD" w:rsidRPr="006B7AB6" w:rsidRDefault="00E26ABD" w:rsidP="001C3AA3">
            <w:pPr>
              <w:pStyle w:val="WW-NormalWeb1"/>
              <w:spacing w:before="0" w:after="0"/>
              <w:jc w:val="both"/>
              <w:rPr>
                <w:rFonts w:ascii="Arial" w:hAnsi="Arial" w:cs="Arial"/>
                <w:color w:val="000000"/>
              </w:rPr>
            </w:pPr>
          </w:p>
          <w:p w:rsidR="00E26ABD" w:rsidRPr="006B7AB6" w:rsidRDefault="00E26ABD" w:rsidP="001C3AA3">
            <w:pPr>
              <w:pStyle w:val="WW-NormalWeb1"/>
              <w:spacing w:before="0" w:after="0"/>
              <w:jc w:val="both"/>
              <w:rPr>
                <w:rFonts w:ascii="Arial" w:hAnsi="Arial" w:cs="Arial"/>
                <w:color w:val="000000"/>
              </w:rPr>
            </w:pPr>
          </w:p>
          <w:p w:rsidR="00E26ABD" w:rsidRPr="006B7AB6" w:rsidRDefault="00E26ABD" w:rsidP="001C3AA3">
            <w:pPr>
              <w:pStyle w:val="WW-NormalWeb1"/>
              <w:spacing w:before="0" w:after="0"/>
              <w:jc w:val="both"/>
              <w:rPr>
                <w:rFonts w:ascii="Arial" w:hAnsi="Arial" w:cs="Arial"/>
                <w:color w:val="000000"/>
              </w:rPr>
            </w:pPr>
          </w:p>
          <w:p w:rsidR="00E26ABD" w:rsidRPr="006B7AB6" w:rsidRDefault="00E26ABD" w:rsidP="001C3AA3">
            <w:pPr>
              <w:pStyle w:val="WW-NormalWeb1"/>
              <w:spacing w:before="0" w:after="0"/>
              <w:jc w:val="both"/>
              <w:rPr>
                <w:rFonts w:ascii="Arial" w:hAnsi="Arial" w:cs="Arial"/>
                <w:color w:val="000000"/>
              </w:rPr>
            </w:pPr>
          </w:p>
          <w:p w:rsidR="00E26ABD" w:rsidRPr="006B7AB6" w:rsidRDefault="00E26ABD" w:rsidP="001C3AA3">
            <w:pPr>
              <w:pStyle w:val="WW-NormalWeb1"/>
              <w:spacing w:before="0" w:after="0"/>
              <w:jc w:val="both"/>
              <w:rPr>
                <w:rFonts w:ascii="Arial" w:hAnsi="Arial" w:cs="Arial"/>
                <w:color w:val="000000"/>
              </w:rPr>
            </w:pPr>
          </w:p>
          <w:p w:rsidR="00E26ABD" w:rsidRPr="006B7AB6" w:rsidRDefault="00E26ABD" w:rsidP="001C3AA3">
            <w:pPr>
              <w:pStyle w:val="WW-NormalWeb1"/>
              <w:spacing w:before="0" w:after="0"/>
              <w:jc w:val="both"/>
              <w:rPr>
                <w:rFonts w:ascii="Arial" w:hAnsi="Arial" w:cs="Arial"/>
                <w:color w:val="000000"/>
              </w:rPr>
            </w:pPr>
          </w:p>
          <w:p w:rsidR="001C3AA3" w:rsidRPr="006B7AB6" w:rsidRDefault="001C3AA3" w:rsidP="001C3AA3">
            <w:pPr>
              <w:pStyle w:val="WW-NormalWeb1"/>
              <w:spacing w:before="0" w:after="0"/>
              <w:jc w:val="both"/>
              <w:rPr>
                <w:rFonts w:ascii="Arial" w:hAnsi="Arial" w:cs="Arial"/>
                <w:color w:val="000000"/>
              </w:rPr>
            </w:pPr>
          </w:p>
        </w:tc>
      </w:tr>
    </w:tbl>
    <w:p w:rsidR="00BB4D28" w:rsidRPr="006B7AB6" w:rsidRDefault="00BB4D28" w:rsidP="00BB4D28">
      <w:pPr>
        <w:pStyle w:val="WW-NormalWeb1"/>
        <w:spacing w:before="0" w:after="0"/>
        <w:jc w:val="both"/>
        <w:rPr>
          <w:rFonts w:ascii="Arial" w:hAnsi="Arial" w:cs="Arial"/>
        </w:rPr>
      </w:pPr>
    </w:p>
    <w:p w:rsidR="00BB4D28" w:rsidRPr="006B7AB6" w:rsidRDefault="00BB4D28" w:rsidP="00BB4D28">
      <w:pPr>
        <w:pStyle w:val="WW-NormalWeb1"/>
        <w:spacing w:before="0" w:after="0"/>
        <w:jc w:val="both"/>
        <w:rPr>
          <w:rFonts w:ascii="Arial" w:hAnsi="Arial" w:cs="Arial"/>
          <w:b/>
          <w:bCs/>
        </w:rPr>
      </w:pPr>
    </w:p>
    <w:p w:rsidR="00D7795C" w:rsidRPr="006B7AB6" w:rsidRDefault="00D7795C" w:rsidP="00BB4D28">
      <w:pPr>
        <w:pStyle w:val="WW-NormalWeb1"/>
        <w:spacing w:before="0" w:after="0"/>
        <w:jc w:val="both"/>
        <w:rPr>
          <w:rFonts w:ascii="Arial" w:hAnsi="Arial" w:cs="Arial"/>
          <w:b/>
          <w:bCs/>
        </w:rPr>
      </w:pPr>
    </w:p>
    <w:p w:rsidR="00CE6AFB" w:rsidRPr="006B7AB6" w:rsidRDefault="00D7795C" w:rsidP="00E26ABD">
      <w:pPr>
        <w:pStyle w:val="WW-NormalWeb1"/>
        <w:numPr>
          <w:ilvl w:val="0"/>
          <w:numId w:val="18"/>
        </w:numPr>
        <w:spacing w:before="0" w:after="0"/>
        <w:ind w:left="284" w:hanging="284"/>
        <w:jc w:val="both"/>
        <w:rPr>
          <w:rFonts w:ascii="Arial" w:hAnsi="Arial" w:cs="Arial"/>
          <w:b/>
          <w:bCs/>
        </w:rPr>
      </w:pPr>
      <w:r w:rsidRPr="006B7AB6">
        <w:rPr>
          <w:rFonts w:ascii="Arial" w:hAnsi="Arial" w:cs="Arial"/>
          <w:b/>
          <w:bCs/>
        </w:rPr>
        <w:t xml:space="preserve">SONUÇLAR </w:t>
      </w:r>
    </w:p>
    <w:p w:rsidR="00D41DF3" w:rsidRPr="006B7AB6" w:rsidRDefault="00D41DF3" w:rsidP="00D41DF3">
      <w:pPr>
        <w:pStyle w:val="WW-NormalWeb1"/>
        <w:spacing w:before="0" w:after="0"/>
        <w:ind w:left="284"/>
        <w:jc w:val="both"/>
        <w:rPr>
          <w:rFonts w:ascii="Arial" w:hAnsi="Arial" w:cs="Arial"/>
          <w:b/>
          <w:bCs/>
        </w:rPr>
      </w:pPr>
    </w:p>
    <w:p w:rsidR="00D41DF3" w:rsidRPr="006B7AB6" w:rsidRDefault="00D41DF3" w:rsidP="00D41DF3">
      <w:pPr>
        <w:pStyle w:val="ListeParagraf"/>
        <w:spacing w:after="0" w:line="240" w:lineRule="auto"/>
        <w:ind w:left="0"/>
        <w:jc w:val="both"/>
        <w:rPr>
          <w:rFonts w:ascii="Arial" w:hAnsi="Arial" w:cs="Arial"/>
          <w:color w:val="000000"/>
          <w:sz w:val="24"/>
          <w:szCs w:val="24"/>
          <w:lang w:val="tr-TR"/>
        </w:rPr>
      </w:pPr>
      <w:r w:rsidRPr="006B7AB6">
        <w:rPr>
          <w:rFonts w:ascii="Arial" w:hAnsi="Arial" w:cs="Arial"/>
          <w:color w:val="000000"/>
          <w:sz w:val="24"/>
          <w:szCs w:val="24"/>
          <w:lang w:val="tr-TR"/>
        </w:rPr>
        <w:t>Projede hedeflenen çıktılara ulaşıldığı tablo, şekil ve grafikler kullanılarak açıklanır.</w:t>
      </w:r>
    </w:p>
    <w:tbl>
      <w:tblPr>
        <w:tblW w:w="10206" w:type="dxa"/>
        <w:tblInd w:w="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0206"/>
      </w:tblGrid>
      <w:tr w:rsidR="00D41DF3" w:rsidRPr="006B7AB6" w:rsidTr="00935104">
        <w:trPr>
          <w:trHeight w:val="592"/>
        </w:trPr>
        <w:tc>
          <w:tcPr>
            <w:tcW w:w="10206" w:type="dxa"/>
          </w:tcPr>
          <w:p w:rsidR="00D41DF3" w:rsidRPr="006B7AB6" w:rsidRDefault="00DC15F7" w:rsidP="00DC15F7">
            <w:pPr>
              <w:pStyle w:val="WW-NormalWeb1"/>
              <w:numPr>
                <w:ilvl w:val="0"/>
                <w:numId w:val="22"/>
              </w:numPr>
              <w:spacing w:before="0" w:after="0"/>
              <w:jc w:val="both"/>
              <w:rPr>
                <w:rFonts w:ascii="Arial" w:hAnsi="Arial" w:cs="Arial"/>
                <w:color w:val="000000"/>
              </w:rPr>
            </w:pPr>
            <w:r>
              <w:rPr>
                <w:rFonts w:ascii="Arial" w:hAnsi="Arial" w:cs="Arial"/>
                <w:noProof/>
                <w:color w:val="000000"/>
              </w:rPr>
              <w:lastRenderedPageBreak/>
              <w:drawing>
                <wp:inline distT="0" distB="0" distL="0" distR="0">
                  <wp:extent cx="3135885" cy="4361793"/>
                  <wp:effectExtent l="0" t="0" r="7620" b="127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7521" cy="4377978"/>
                          </a:xfrm>
                          <a:prstGeom prst="rect">
                            <a:avLst/>
                          </a:prstGeom>
                          <a:noFill/>
                          <a:ln>
                            <a:noFill/>
                          </a:ln>
                        </pic:spPr>
                      </pic:pic>
                    </a:graphicData>
                  </a:graphic>
                </wp:inline>
              </w:drawing>
            </w:r>
            <w:r>
              <w:rPr>
                <w:rFonts w:ascii="Arial" w:hAnsi="Arial" w:cs="Arial"/>
                <w:noProof/>
                <w:color w:val="000000"/>
              </w:rPr>
              <w:lastRenderedPageBreak/>
              <w:drawing>
                <wp:inline distT="0" distB="0" distL="0" distR="0">
                  <wp:extent cx="2882258" cy="5123793"/>
                  <wp:effectExtent l="0" t="0" r="0" b="127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97927" cy="5151649"/>
                          </a:xfrm>
                          <a:prstGeom prst="rect">
                            <a:avLst/>
                          </a:prstGeom>
                          <a:noFill/>
                          <a:ln>
                            <a:noFill/>
                          </a:ln>
                        </pic:spPr>
                      </pic:pic>
                    </a:graphicData>
                  </a:graphic>
                </wp:inline>
              </w:drawing>
            </w:r>
            <w:r>
              <w:rPr>
                <w:rFonts w:ascii="Arial" w:hAnsi="Arial" w:cs="Arial"/>
                <w:noProof/>
                <w:color w:val="000000"/>
              </w:rPr>
              <w:drawing>
                <wp:inline distT="0" distB="0" distL="0" distR="0">
                  <wp:extent cx="1906725" cy="3389586"/>
                  <wp:effectExtent l="0" t="0" r="0" b="190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10292" cy="3395927"/>
                          </a:xfrm>
                          <a:prstGeom prst="rect">
                            <a:avLst/>
                          </a:prstGeom>
                          <a:noFill/>
                          <a:ln>
                            <a:noFill/>
                          </a:ln>
                        </pic:spPr>
                      </pic:pic>
                    </a:graphicData>
                  </a:graphic>
                </wp:inline>
              </w:drawing>
            </w:r>
            <w:r>
              <w:rPr>
                <w:rFonts w:ascii="Arial" w:hAnsi="Arial" w:cs="Arial"/>
                <w:noProof/>
                <w:color w:val="000000"/>
              </w:rPr>
              <w:drawing>
                <wp:inline distT="0" distB="0" distL="0" distR="0">
                  <wp:extent cx="4775523" cy="2685393"/>
                  <wp:effectExtent l="0" t="0" r="6350" b="127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79079" cy="2687392"/>
                          </a:xfrm>
                          <a:prstGeom prst="rect">
                            <a:avLst/>
                          </a:prstGeom>
                          <a:noFill/>
                          <a:ln>
                            <a:noFill/>
                          </a:ln>
                        </pic:spPr>
                      </pic:pic>
                    </a:graphicData>
                  </a:graphic>
                </wp:inline>
              </w:drawing>
            </w:r>
            <w:r>
              <w:rPr>
                <w:rFonts w:ascii="Arial" w:hAnsi="Arial" w:cs="Arial"/>
                <w:noProof/>
                <w:color w:val="000000"/>
              </w:rPr>
              <w:lastRenderedPageBreak/>
              <w:drawing>
                <wp:inline distT="0" distB="0" distL="0" distR="0">
                  <wp:extent cx="4915706" cy="2764221"/>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17883" cy="2765445"/>
                          </a:xfrm>
                          <a:prstGeom prst="rect">
                            <a:avLst/>
                          </a:prstGeom>
                          <a:noFill/>
                          <a:ln>
                            <a:noFill/>
                          </a:ln>
                        </pic:spPr>
                      </pic:pic>
                    </a:graphicData>
                  </a:graphic>
                </wp:inline>
              </w:drawing>
            </w:r>
            <w:r>
              <w:rPr>
                <w:rFonts w:ascii="Arial" w:hAnsi="Arial" w:cs="Arial"/>
                <w:noProof/>
                <w:color w:val="000000"/>
              </w:rPr>
              <w:drawing>
                <wp:inline distT="0" distB="0" distL="0" distR="0">
                  <wp:extent cx="3482359" cy="6190593"/>
                  <wp:effectExtent l="0" t="0" r="3810" b="127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87597" cy="6199904"/>
                          </a:xfrm>
                          <a:prstGeom prst="rect">
                            <a:avLst/>
                          </a:prstGeom>
                          <a:noFill/>
                          <a:ln>
                            <a:noFill/>
                          </a:ln>
                        </pic:spPr>
                      </pic:pic>
                    </a:graphicData>
                  </a:graphic>
                </wp:inline>
              </w:drawing>
            </w:r>
            <w:r>
              <w:rPr>
                <w:rFonts w:ascii="Arial" w:hAnsi="Arial" w:cs="Arial"/>
                <w:noProof/>
                <w:color w:val="000000"/>
              </w:rPr>
              <w:lastRenderedPageBreak/>
              <w:drawing>
                <wp:inline distT="0" distB="0" distL="0" distR="0">
                  <wp:extent cx="4197505" cy="3074276"/>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99668" cy="3075860"/>
                          </a:xfrm>
                          <a:prstGeom prst="rect">
                            <a:avLst/>
                          </a:prstGeom>
                          <a:noFill/>
                          <a:ln>
                            <a:noFill/>
                          </a:ln>
                        </pic:spPr>
                      </pic:pic>
                    </a:graphicData>
                  </a:graphic>
                </wp:inline>
              </w:drawing>
            </w:r>
            <w:r>
              <w:rPr>
                <w:rFonts w:ascii="Arial" w:hAnsi="Arial" w:cs="Arial"/>
                <w:noProof/>
                <w:color w:val="000000"/>
              </w:rPr>
              <w:drawing>
                <wp:inline distT="0" distB="0" distL="0" distR="0">
                  <wp:extent cx="4691415" cy="2638097"/>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98522" cy="2642093"/>
                          </a:xfrm>
                          <a:prstGeom prst="rect">
                            <a:avLst/>
                          </a:prstGeom>
                          <a:noFill/>
                          <a:ln>
                            <a:noFill/>
                          </a:ln>
                        </pic:spPr>
                      </pic:pic>
                    </a:graphicData>
                  </a:graphic>
                </wp:inline>
              </w:drawing>
            </w:r>
            <w:r>
              <w:rPr>
                <w:rFonts w:ascii="Arial" w:hAnsi="Arial" w:cs="Arial"/>
                <w:noProof/>
                <w:color w:val="000000"/>
              </w:rPr>
              <w:drawing>
                <wp:inline distT="0" distB="0" distL="0" distR="0">
                  <wp:extent cx="4597958" cy="2585544"/>
                  <wp:effectExtent l="0" t="0" r="0" b="571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05375" cy="2589715"/>
                          </a:xfrm>
                          <a:prstGeom prst="rect">
                            <a:avLst/>
                          </a:prstGeom>
                          <a:noFill/>
                          <a:ln>
                            <a:noFill/>
                          </a:ln>
                        </pic:spPr>
                      </pic:pic>
                    </a:graphicData>
                  </a:graphic>
                </wp:inline>
              </w:drawing>
            </w:r>
            <w:r>
              <w:rPr>
                <w:rFonts w:ascii="Arial" w:hAnsi="Arial" w:cs="Arial"/>
                <w:noProof/>
                <w:color w:val="000000"/>
              </w:rPr>
              <w:lastRenderedPageBreak/>
              <w:drawing>
                <wp:inline distT="0" distB="0" distL="0" distR="0">
                  <wp:extent cx="4868978" cy="2737945"/>
                  <wp:effectExtent l="0" t="0" r="8255" b="571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74815" cy="2741228"/>
                          </a:xfrm>
                          <a:prstGeom prst="rect">
                            <a:avLst/>
                          </a:prstGeom>
                          <a:noFill/>
                          <a:ln>
                            <a:noFill/>
                          </a:ln>
                        </pic:spPr>
                      </pic:pic>
                    </a:graphicData>
                  </a:graphic>
                </wp:inline>
              </w:drawing>
            </w:r>
            <w:r>
              <w:rPr>
                <w:rFonts w:ascii="Arial" w:hAnsi="Arial" w:cs="Arial"/>
                <w:noProof/>
                <w:color w:val="000000"/>
              </w:rPr>
              <w:drawing>
                <wp:inline distT="0" distB="0" distL="0" distR="0">
                  <wp:extent cx="2878455" cy="2927131"/>
                  <wp:effectExtent l="0" t="0" r="0" b="698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17423" cy="2966758"/>
                          </a:xfrm>
                          <a:prstGeom prst="rect">
                            <a:avLst/>
                          </a:prstGeom>
                          <a:noFill/>
                          <a:ln>
                            <a:noFill/>
                          </a:ln>
                        </pic:spPr>
                      </pic:pic>
                    </a:graphicData>
                  </a:graphic>
                </wp:inline>
              </w:drawing>
            </w:r>
            <w:r>
              <w:rPr>
                <w:rFonts w:ascii="Arial" w:hAnsi="Arial" w:cs="Arial"/>
                <w:noProof/>
                <w:color w:val="000000"/>
              </w:rPr>
              <w:drawing>
                <wp:inline distT="0" distB="0" distL="0" distR="0">
                  <wp:extent cx="3897051" cy="2191407"/>
                  <wp:effectExtent l="0" t="0" r="8255"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17028" cy="2202641"/>
                          </a:xfrm>
                          <a:prstGeom prst="rect">
                            <a:avLst/>
                          </a:prstGeom>
                          <a:noFill/>
                          <a:ln>
                            <a:noFill/>
                          </a:ln>
                        </pic:spPr>
                      </pic:pic>
                    </a:graphicData>
                  </a:graphic>
                </wp:inline>
              </w:drawing>
            </w:r>
          </w:p>
          <w:p w:rsidR="00D41DF3" w:rsidRPr="006B7AB6" w:rsidRDefault="00D41DF3" w:rsidP="00935104">
            <w:pPr>
              <w:pStyle w:val="WW-NormalWeb1"/>
              <w:spacing w:before="0" w:after="0"/>
              <w:jc w:val="both"/>
              <w:rPr>
                <w:rFonts w:ascii="Arial" w:hAnsi="Arial" w:cs="Arial"/>
                <w:color w:val="000000"/>
              </w:rPr>
            </w:pPr>
          </w:p>
          <w:p w:rsidR="00D41DF3" w:rsidRPr="006B7AB6" w:rsidRDefault="00D41DF3" w:rsidP="00935104">
            <w:pPr>
              <w:pStyle w:val="WW-NormalWeb1"/>
              <w:spacing w:before="0" w:after="0"/>
              <w:jc w:val="both"/>
              <w:rPr>
                <w:rFonts w:ascii="Arial" w:hAnsi="Arial" w:cs="Arial"/>
                <w:color w:val="000000"/>
              </w:rPr>
            </w:pPr>
          </w:p>
          <w:p w:rsidR="00D41DF3" w:rsidRPr="006B7AB6" w:rsidRDefault="00D41DF3" w:rsidP="00935104">
            <w:pPr>
              <w:pStyle w:val="WW-NormalWeb1"/>
              <w:spacing w:before="0" w:after="0"/>
              <w:jc w:val="both"/>
              <w:rPr>
                <w:rFonts w:ascii="Arial" w:hAnsi="Arial" w:cs="Arial"/>
                <w:color w:val="000000"/>
              </w:rPr>
            </w:pPr>
          </w:p>
          <w:p w:rsidR="00D41DF3" w:rsidRPr="006B7AB6" w:rsidRDefault="00D41DF3" w:rsidP="00935104">
            <w:pPr>
              <w:pStyle w:val="WW-NormalWeb1"/>
              <w:spacing w:before="0" w:after="0"/>
              <w:jc w:val="both"/>
              <w:rPr>
                <w:rFonts w:ascii="Arial" w:hAnsi="Arial" w:cs="Arial"/>
                <w:color w:val="000000"/>
              </w:rPr>
            </w:pPr>
          </w:p>
          <w:p w:rsidR="00D41DF3" w:rsidRPr="006B7AB6" w:rsidRDefault="00D41DF3" w:rsidP="00935104">
            <w:pPr>
              <w:pStyle w:val="WW-NormalWeb1"/>
              <w:spacing w:before="0" w:after="0"/>
              <w:jc w:val="both"/>
              <w:rPr>
                <w:rFonts w:ascii="Arial" w:hAnsi="Arial" w:cs="Arial"/>
                <w:color w:val="000000"/>
              </w:rPr>
            </w:pPr>
          </w:p>
          <w:p w:rsidR="00D41DF3" w:rsidRPr="006B7AB6" w:rsidRDefault="00D41DF3" w:rsidP="00935104">
            <w:pPr>
              <w:pStyle w:val="WW-NormalWeb1"/>
              <w:spacing w:before="0" w:after="0"/>
              <w:jc w:val="both"/>
              <w:rPr>
                <w:rFonts w:ascii="Arial" w:hAnsi="Arial" w:cs="Arial"/>
                <w:color w:val="000000"/>
              </w:rPr>
            </w:pPr>
          </w:p>
          <w:p w:rsidR="00D41DF3" w:rsidRPr="006B7AB6" w:rsidRDefault="00D41DF3" w:rsidP="00935104">
            <w:pPr>
              <w:pStyle w:val="WW-NormalWeb1"/>
              <w:spacing w:before="0" w:after="0"/>
              <w:jc w:val="both"/>
              <w:rPr>
                <w:rFonts w:ascii="Arial" w:hAnsi="Arial" w:cs="Arial"/>
                <w:color w:val="000000"/>
              </w:rPr>
            </w:pPr>
          </w:p>
          <w:p w:rsidR="00D41DF3" w:rsidRPr="006B7AB6" w:rsidRDefault="00D41DF3" w:rsidP="00935104">
            <w:pPr>
              <w:pStyle w:val="WW-NormalWeb1"/>
              <w:spacing w:before="0" w:after="0"/>
              <w:jc w:val="both"/>
              <w:rPr>
                <w:rFonts w:ascii="Arial" w:hAnsi="Arial" w:cs="Arial"/>
                <w:color w:val="000000"/>
              </w:rPr>
            </w:pPr>
          </w:p>
          <w:p w:rsidR="00D41DF3" w:rsidRPr="006B7AB6" w:rsidRDefault="00D41DF3" w:rsidP="00935104">
            <w:pPr>
              <w:pStyle w:val="WW-NormalWeb1"/>
              <w:spacing w:before="0" w:after="0"/>
              <w:jc w:val="both"/>
              <w:rPr>
                <w:rFonts w:ascii="Arial" w:hAnsi="Arial" w:cs="Arial"/>
                <w:color w:val="000000"/>
              </w:rPr>
            </w:pPr>
          </w:p>
          <w:p w:rsidR="00D41DF3" w:rsidRPr="006B7AB6" w:rsidRDefault="00D41DF3" w:rsidP="00935104">
            <w:pPr>
              <w:pStyle w:val="WW-NormalWeb1"/>
              <w:spacing w:before="0" w:after="0"/>
              <w:jc w:val="both"/>
              <w:rPr>
                <w:rFonts w:ascii="Arial" w:hAnsi="Arial" w:cs="Arial"/>
                <w:color w:val="000000"/>
              </w:rPr>
            </w:pPr>
          </w:p>
          <w:p w:rsidR="00D41DF3" w:rsidRPr="006B7AB6" w:rsidRDefault="00D41DF3" w:rsidP="00935104">
            <w:pPr>
              <w:pStyle w:val="WW-NormalWeb1"/>
              <w:spacing w:before="0" w:after="0"/>
              <w:jc w:val="both"/>
              <w:rPr>
                <w:rFonts w:ascii="Arial" w:hAnsi="Arial" w:cs="Arial"/>
                <w:color w:val="000000"/>
              </w:rPr>
            </w:pPr>
          </w:p>
          <w:p w:rsidR="00D41DF3" w:rsidRPr="006B7AB6" w:rsidRDefault="00D41DF3" w:rsidP="00935104">
            <w:pPr>
              <w:pStyle w:val="WW-NormalWeb1"/>
              <w:spacing w:before="0" w:after="0"/>
              <w:jc w:val="both"/>
              <w:rPr>
                <w:rFonts w:ascii="Arial" w:hAnsi="Arial" w:cs="Arial"/>
                <w:color w:val="000000"/>
              </w:rPr>
            </w:pPr>
          </w:p>
          <w:p w:rsidR="00D41DF3" w:rsidRPr="006B7AB6" w:rsidRDefault="00D41DF3" w:rsidP="00935104">
            <w:pPr>
              <w:pStyle w:val="WW-NormalWeb1"/>
              <w:spacing w:before="0" w:after="0"/>
              <w:jc w:val="both"/>
              <w:rPr>
                <w:rFonts w:ascii="Arial" w:hAnsi="Arial" w:cs="Arial"/>
                <w:color w:val="000000"/>
              </w:rPr>
            </w:pPr>
          </w:p>
          <w:p w:rsidR="00D41DF3" w:rsidRPr="006B7AB6" w:rsidRDefault="00D41DF3" w:rsidP="00935104">
            <w:pPr>
              <w:pStyle w:val="WW-NormalWeb1"/>
              <w:spacing w:before="0" w:after="0"/>
              <w:jc w:val="both"/>
              <w:rPr>
                <w:rFonts w:ascii="Arial" w:hAnsi="Arial" w:cs="Arial"/>
                <w:color w:val="000000"/>
              </w:rPr>
            </w:pPr>
          </w:p>
          <w:p w:rsidR="00D41DF3" w:rsidRPr="006B7AB6" w:rsidRDefault="00D41DF3" w:rsidP="00935104">
            <w:pPr>
              <w:pStyle w:val="WW-NormalWeb1"/>
              <w:spacing w:before="0" w:after="0"/>
              <w:jc w:val="both"/>
              <w:rPr>
                <w:rFonts w:ascii="Arial" w:hAnsi="Arial" w:cs="Arial"/>
                <w:color w:val="000000"/>
              </w:rPr>
            </w:pPr>
          </w:p>
          <w:p w:rsidR="00D41DF3" w:rsidRPr="006B7AB6" w:rsidRDefault="00D41DF3" w:rsidP="00935104">
            <w:pPr>
              <w:pStyle w:val="WW-NormalWeb1"/>
              <w:spacing w:before="0" w:after="0"/>
              <w:jc w:val="both"/>
              <w:rPr>
                <w:rFonts w:ascii="Arial" w:hAnsi="Arial" w:cs="Arial"/>
                <w:color w:val="000000"/>
              </w:rPr>
            </w:pPr>
          </w:p>
          <w:p w:rsidR="00D41DF3" w:rsidRPr="006B7AB6" w:rsidRDefault="00D41DF3" w:rsidP="00935104">
            <w:pPr>
              <w:pStyle w:val="WW-NormalWeb1"/>
              <w:spacing w:before="0" w:after="0"/>
              <w:jc w:val="both"/>
              <w:rPr>
                <w:rFonts w:ascii="Arial" w:hAnsi="Arial" w:cs="Arial"/>
                <w:color w:val="000000"/>
              </w:rPr>
            </w:pPr>
          </w:p>
          <w:p w:rsidR="00D41DF3" w:rsidRPr="006B7AB6" w:rsidRDefault="00D41DF3" w:rsidP="00935104">
            <w:pPr>
              <w:pStyle w:val="WW-NormalWeb1"/>
              <w:spacing w:before="0" w:after="0"/>
              <w:jc w:val="both"/>
              <w:rPr>
                <w:rFonts w:ascii="Arial" w:hAnsi="Arial" w:cs="Arial"/>
                <w:color w:val="000000"/>
              </w:rPr>
            </w:pPr>
          </w:p>
        </w:tc>
      </w:tr>
    </w:tbl>
    <w:p w:rsidR="00D41DF3" w:rsidRPr="006B7AB6" w:rsidRDefault="00D41DF3" w:rsidP="00D41DF3">
      <w:pPr>
        <w:pStyle w:val="WW-NormalWeb1"/>
        <w:spacing w:before="0" w:after="0"/>
        <w:jc w:val="both"/>
        <w:rPr>
          <w:rFonts w:ascii="Arial" w:hAnsi="Arial" w:cs="Arial"/>
          <w:b/>
          <w:bCs/>
        </w:rPr>
      </w:pPr>
    </w:p>
    <w:sectPr w:rsidR="00D41DF3" w:rsidRPr="006B7AB6" w:rsidSect="00BB4D28">
      <w:footerReference w:type="default" r:id="rId27"/>
      <w:footnotePr>
        <w:pos w:val="beneathText"/>
      </w:footnotePr>
      <w:pgSz w:w="11899" w:h="16837"/>
      <w:pgMar w:top="851" w:right="697" w:bottom="567"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E704A" w:rsidRDefault="005E704A">
      <w:r>
        <w:separator/>
      </w:r>
    </w:p>
  </w:endnote>
  <w:endnote w:type="continuationSeparator" w:id="0">
    <w:p w:rsidR="005E704A" w:rsidRDefault="005E70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pitch w:val="fixed"/>
    <w:sig w:usb0="00000001" w:usb1="08070000" w:usb2="00000010" w:usb3="00000000" w:csb0="00020000"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Arial">
    <w:panose1 w:val="020B0604020202020204"/>
    <w:charset w:val="A2"/>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4D28" w:rsidRPr="003E13B6" w:rsidRDefault="00BB4D28" w:rsidP="00BB4D28">
    <w:pPr>
      <w:pStyle w:val="Altbilgi"/>
      <w:rPr>
        <w:sz w:val="16"/>
        <w:szCs w:val="16"/>
      </w:rPr>
    </w:pPr>
  </w:p>
  <w:p w:rsidR="00BB4D28" w:rsidRPr="003E13B6" w:rsidRDefault="00BB4D28">
    <w:pPr>
      <w:pStyle w:val="Altbilgi"/>
      <w:rPr>
        <w:lang w:val="tr-T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E704A" w:rsidRDefault="005E704A">
      <w:r>
        <w:separator/>
      </w:r>
    </w:p>
  </w:footnote>
  <w:footnote w:type="continuationSeparator" w:id="0">
    <w:p w:rsidR="005E704A" w:rsidRDefault="005E704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singleLevel"/>
    <w:tmpl w:val="00000001"/>
    <w:name w:val="WW8Num10"/>
    <w:lvl w:ilvl="0">
      <w:start w:val="1"/>
      <w:numFmt w:val="bullet"/>
      <w:lvlText w:val=""/>
      <w:lvlJc w:val="left"/>
      <w:pPr>
        <w:tabs>
          <w:tab w:val="num" w:pos="720"/>
        </w:tabs>
        <w:ind w:left="720" w:hanging="360"/>
      </w:pPr>
      <w:rPr>
        <w:rFonts w:ascii="Symbol" w:hAnsi="Symbol"/>
      </w:rPr>
    </w:lvl>
  </w:abstractNum>
  <w:abstractNum w:abstractNumId="1" w15:restartNumberingAfterBreak="0">
    <w:nsid w:val="00000002"/>
    <w:multiLevelType w:val="singleLevel"/>
    <w:tmpl w:val="00000002"/>
    <w:name w:val="WW8Num16"/>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singleLevel"/>
    <w:tmpl w:val="00000003"/>
    <w:name w:val="WW8Num25"/>
    <w:lvl w:ilvl="0">
      <w:start w:val="1"/>
      <w:numFmt w:val="bullet"/>
      <w:lvlText w:val=""/>
      <w:lvlJc w:val="left"/>
      <w:pPr>
        <w:tabs>
          <w:tab w:val="num" w:pos="1004"/>
        </w:tabs>
        <w:ind w:left="1004" w:hanging="360"/>
      </w:pPr>
      <w:rPr>
        <w:rFonts w:ascii="Symbol" w:hAnsi="Symbol"/>
      </w:rPr>
    </w:lvl>
  </w:abstractNum>
  <w:abstractNum w:abstractNumId="3" w15:restartNumberingAfterBreak="0">
    <w:nsid w:val="00000004"/>
    <w:multiLevelType w:val="multilevel"/>
    <w:tmpl w:val="00000004"/>
    <w:lvl w:ilvl="0">
      <w:start w:val="1"/>
      <w:numFmt w:val="none"/>
      <w:pStyle w:val="Balk1"/>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5" w15:restartNumberingAfterBreak="0">
    <w:nsid w:val="0000000D"/>
    <w:multiLevelType w:val="singleLevel"/>
    <w:tmpl w:val="0000000D"/>
    <w:name w:val="WW8Num13"/>
    <w:lvl w:ilvl="0">
      <w:start w:val="1"/>
      <w:numFmt w:val="decimal"/>
      <w:lvlText w:val="%1."/>
      <w:lvlJc w:val="left"/>
      <w:pPr>
        <w:tabs>
          <w:tab w:val="num" w:pos="1080"/>
        </w:tabs>
        <w:ind w:left="1080" w:hanging="360"/>
      </w:pPr>
      <w:rPr>
        <w:rFonts w:ascii="Symbol" w:hAnsi="Symbol"/>
      </w:rPr>
    </w:lvl>
  </w:abstractNum>
  <w:abstractNum w:abstractNumId="6" w15:restartNumberingAfterBreak="0">
    <w:nsid w:val="133A4A8E"/>
    <w:multiLevelType w:val="hybridMultilevel"/>
    <w:tmpl w:val="7840B58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246A3D1E"/>
    <w:multiLevelType w:val="hybridMultilevel"/>
    <w:tmpl w:val="BA7CD85A"/>
    <w:lvl w:ilvl="0" w:tplc="041F001B">
      <w:start w:val="1"/>
      <w:numFmt w:val="lowerRoman"/>
      <w:lvlText w:val="%1."/>
      <w:lvlJc w:val="righ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292F2FF4"/>
    <w:multiLevelType w:val="multilevel"/>
    <w:tmpl w:val="25AC7B46"/>
    <w:lvl w:ilvl="0">
      <w:start w:val="3"/>
      <w:numFmt w:val="decimal"/>
      <w:lvlText w:val="%1."/>
      <w:lvlJc w:val="left"/>
      <w:pPr>
        <w:ind w:left="360" w:hanging="360"/>
      </w:pPr>
      <w:rPr>
        <w:rFonts w:hint="default"/>
        <w:b/>
      </w:rPr>
    </w:lvl>
    <w:lvl w:ilvl="1">
      <w:start w:val="1"/>
      <w:numFmt w:val="decimal"/>
      <w:lvlText w:val="%1.%2."/>
      <w:lvlJc w:val="left"/>
      <w:pPr>
        <w:ind w:left="716"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30F96C57"/>
    <w:multiLevelType w:val="hybridMultilevel"/>
    <w:tmpl w:val="1BA6037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3E8B0E2A"/>
    <w:multiLevelType w:val="hybridMultilevel"/>
    <w:tmpl w:val="28F8129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40FD75FE"/>
    <w:multiLevelType w:val="hybridMultilevel"/>
    <w:tmpl w:val="CBD2E68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MS Mincho"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MS Mincho"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MS Mincho"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5462680C"/>
    <w:multiLevelType w:val="multilevel"/>
    <w:tmpl w:val="15B2B47E"/>
    <w:lvl w:ilvl="0">
      <w:start w:val="1"/>
      <w:numFmt w:val="decimal"/>
      <w:lvlText w:val="%1."/>
      <w:lvlJc w:val="left"/>
      <w:pPr>
        <w:ind w:left="720" w:hanging="360"/>
      </w:pPr>
      <w:rPr>
        <w:b/>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597B06D5"/>
    <w:multiLevelType w:val="hybridMultilevel"/>
    <w:tmpl w:val="F40C26F6"/>
    <w:lvl w:ilvl="0" w:tplc="041F0001">
      <w:start w:val="1"/>
      <w:numFmt w:val="bullet"/>
      <w:lvlText w:val=""/>
      <w:lvlJc w:val="left"/>
      <w:pPr>
        <w:ind w:left="786" w:hanging="360"/>
      </w:pPr>
      <w:rPr>
        <w:rFonts w:ascii="Symbol" w:hAnsi="Symbol" w:hint="default"/>
      </w:rPr>
    </w:lvl>
    <w:lvl w:ilvl="1" w:tplc="041F0003" w:tentative="1">
      <w:start w:val="1"/>
      <w:numFmt w:val="bullet"/>
      <w:lvlText w:val="o"/>
      <w:lvlJc w:val="left"/>
      <w:pPr>
        <w:ind w:left="1506" w:hanging="360"/>
      </w:pPr>
      <w:rPr>
        <w:rFonts w:ascii="Courier New" w:hAnsi="Courier New" w:cs="Courier New" w:hint="default"/>
      </w:rPr>
    </w:lvl>
    <w:lvl w:ilvl="2" w:tplc="041F0005" w:tentative="1">
      <w:start w:val="1"/>
      <w:numFmt w:val="bullet"/>
      <w:lvlText w:val=""/>
      <w:lvlJc w:val="left"/>
      <w:pPr>
        <w:ind w:left="2226" w:hanging="360"/>
      </w:pPr>
      <w:rPr>
        <w:rFonts w:ascii="Wingdings" w:hAnsi="Wingdings" w:hint="default"/>
      </w:rPr>
    </w:lvl>
    <w:lvl w:ilvl="3" w:tplc="041F0001" w:tentative="1">
      <w:start w:val="1"/>
      <w:numFmt w:val="bullet"/>
      <w:lvlText w:val=""/>
      <w:lvlJc w:val="left"/>
      <w:pPr>
        <w:ind w:left="2946" w:hanging="360"/>
      </w:pPr>
      <w:rPr>
        <w:rFonts w:ascii="Symbol" w:hAnsi="Symbol" w:hint="default"/>
      </w:rPr>
    </w:lvl>
    <w:lvl w:ilvl="4" w:tplc="041F0003" w:tentative="1">
      <w:start w:val="1"/>
      <w:numFmt w:val="bullet"/>
      <w:lvlText w:val="o"/>
      <w:lvlJc w:val="left"/>
      <w:pPr>
        <w:ind w:left="3666" w:hanging="360"/>
      </w:pPr>
      <w:rPr>
        <w:rFonts w:ascii="Courier New" w:hAnsi="Courier New" w:cs="Courier New" w:hint="default"/>
      </w:rPr>
    </w:lvl>
    <w:lvl w:ilvl="5" w:tplc="041F0005" w:tentative="1">
      <w:start w:val="1"/>
      <w:numFmt w:val="bullet"/>
      <w:lvlText w:val=""/>
      <w:lvlJc w:val="left"/>
      <w:pPr>
        <w:ind w:left="4386" w:hanging="360"/>
      </w:pPr>
      <w:rPr>
        <w:rFonts w:ascii="Wingdings" w:hAnsi="Wingdings" w:hint="default"/>
      </w:rPr>
    </w:lvl>
    <w:lvl w:ilvl="6" w:tplc="041F0001" w:tentative="1">
      <w:start w:val="1"/>
      <w:numFmt w:val="bullet"/>
      <w:lvlText w:val=""/>
      <w:lvlJc w:val="left"/>
      <w:pPr>
        <w:ind w:left="5106" w:hanging="360"/>
      </w:pPr>
      <w:rPr>
        <w:rFonts w:ascii="Symbol" w:hAnsi="Symbol" w:hint="default"/>
      </w:rPr>
    </w:lvl>
    <w:lvl w:ilvl="7" w:tplc="041F0003" w:tentative="1">
      <w:start w:val="1"/>
      <w:numFmt w:val="bullet"/>
      <w:lvlText w:val="o"/>
      <w:lvlJc w:val="left"/>
      <w:pPr>
        <w:ind w:left="5826" w:hanging="360"/>
      </w:pPr>
      <w:rPr>
        <w:rFonts w:ascii="Courier New" w:hAnsi="Courier New" w:cs="Courier New" w:hint="default"/>
      </w:rPr>
    </w:lvl>
    <w:lvl w:ilvl="8" w:tplc="041F0005" w:tentative="1">
      <w:start w:val="1"/>
      <w:numFmt w:val="bullet"/>
      <w:lvlText w:val=""/>
      <w:lvlJc w:val="left"/>
      <w:pPr>
        <w:ind w:left="6546" w:hanging="360"/>
      </w:pPr>
      <w:rPr>
        <w:rFonts w:ascii="Wingdings" w:hAnsi="Wingdings" w:hint="default"/>
      </w:rPr>
    </w:lvl>
  </w:abstractNum>
  <w:abstractNum w:abstractNumId="14" w15:restartNumberingAfterBreak="0">
    <w:nsid w:val="5C4470AF"/>
    <w:multiLevelType w:val="multilevel"/>
    <w:tmpl w:val="19EE1BA0"/>
    <w:lvl w:ilvl="0">
      <w:start w:val="1"/>
      <w:numFmt w:val="decimal"/>
      <w:lvlText w:val="%1."/>
      <w:lvlJc w:val="left"/>
      <w:pPr>
        <w:ind w:left="360" w:hanging="360"/>
      </w:pPr>
      <w:rPr>
        <w:b/>
      </w:rPr>
    </w:lvl>
    <w:lvl w:ilvl="1">
      <w:start w:val="1"/>
      <w:numFmt w:val="decimal"/>
      <w:lvlText w:val="%1.%2."/>
      <w:lvlJc w:val="left"/>
      <w:pPr>
        <w:ind w:left="716"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FB60C63"/>
    <w:multiLevelType w:val="hybridMultilevel"/>
    <w:tmpl w:val="E2A6A8A4"/>
    <w:lvl w:ilvl="0" w:tplc="4DD0A9C2">
      <w:numFmt w:val="bullet"/>
      <w:lvlText w:val=""/>
      <w:lvlJc w:val="left"/>
      <w:pPr>
        <w:ind w:left="720" w:hanging="360"/>
      </w:pPr>
      <w:rPr>
        <w:rFonts w:ascii="Symbol" w:eastAsia="Calibri" w:hAnsi="Symbol" w:cs="MS Mincho" w:hint="default"/>
      </w:rPr>
    </w:lvl>
    <w:lvl w:ilvl="1" w:tplc="041F0003" w:tentative="1">
      <w:start w:val="1"/>
      <w:numFmt w:val="bullet"/>
      <w:lvlText w:val="o"/>
      <w:lvlJc w:val="left"/>
      <w:pPr>
        <w:ind w:left="1440" w:hanging="360"/>
      </w:pPr>
      <w:rPr>
        <w:rFonts w:ascii="Courier New" w:hAnsi="Courier New" w:cs="MS Mincho"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MS Mincho"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MS Mincho"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60864C99"/>
    <w:multiLevelType w:val="multilevel"/>
    <w:tmpl w:val="99C8347E"/>
    <w:lvl w:ilvl="0">
      <w:start w:val="6"/>
      <w:numFmt w:val="decimal"/>
      <w:lvlText w:val="%1"/>
      <w:lvlJc w:val="left"/>
      <w:pPr>
        <w:ind w:left="405" w:hanging="405"/>
      </w:pPr>
      <w:rPr>
        <w:rFonts w:hint="default"/>
        <w:b/>
        <w:bCs/>
        <w:color w:val="auto"/>
      </w:rPr>
    </w:lvl>
    <w:lvl w:ilvl="1">
      <w:start w:val="1"/>
      <w:numFmt w:val="decimal"/>
      <w:lvlText w:val="%1.%2"/>
      <w:lvlJc w:val="left"/>
      <w:pPr>
        <w:ind w:left="585" w:hanging="40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440" w:hanging="72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17" w15:restartNumberingAfterBreak="0">
    <w:nsid w:val="60BD0A86"/>
    <w:multiLevelType w:val="hybridMultilevel"/>
    <w:tmpl w:val="EC9A7CC0"/>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8" w15:restartNumberingAfterBreak="0">
    <w:nsid w:val="65B51A37"/>
    <w:multiLevelType w:val="hybridMultilevel"/>
    <w:tmpl w:val="6DA0047A"/>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15:restartNumberingAfterBreak="0">
    <w:nsid w:val="6A64484A"/>
    <w:multiLevelType w:val="hybridMultilevel"/>
    <w:tmpl w:val="F478305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0" w15:restartNumberingAfterBreak="0">
    <w:nsid w:val="71BB640E"/>
    <w:multiLevelType w:val="multilevel"/>
    <w:tmpl w:val="9ED82E8C"/>
    <w:lvl w:ilvl="0">
      <w:start w:val="2"/>
      <w:numFmt w:val="decimal"/>
      <w:lvlText w:val="%1."/>
      <w:lvlJc w:val="left"/>
      <w:pPr>
        <w:ind w:left="360" w:hanging="360"/>
      </w:pPr>
      <w:rPr>
        <w:rFonts w:hint="default"/>
        <w:b/>
      </w:rPr>
    </w:lvl>
    <w:lvl w:ilvl="1">
      <w:start w:val="1"/>
      <w:numFmt w:val="decimal"/>
      <w:lvlText w:val="%1.%2."/>
      <w:lvlJc w:val="left"/>
      <w:pPr>
        <w:ind w:left="716"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76403C01"/>
    <w:multiLevelType w:val="hybridMultilevel"/>
    <w:tmpl w:val="B26C4864"/>
    <w:lvl w:ilvl="0" w:tplc="D1983BA6">
      <w:start w:val="6"/>
      <w:numFmt w:val="bullet"/>
      <w:lvlText w:val=""/>
      <w:lvlJc w:val="left"/>
      <w:pPr>
        <w:ind w:left="720" w:hanging="360"/>
      </w:pPr>
      <w:rPr>
        <w:rFonts w:ascii="Symbol" w:eastAsia="Calibri" w:hAnsi="Symbol" w:cs="MS Mincho" w:hint="default"/>
        <w:b/>
      </w:rPr>
    </w:lvl>
    <w:lvl w:ilvl="1" w:tplc="041F0003">
      <w:start w:val="1"/>
      <w:numFmt w:val="bullet"/>
      <w:lvlText w:val="o"/>
      <w:lvlJc w:val="left"/>
      <w:pPr>
        <w:ind w:left="1440" w:hanging="360"/>
      </w:pPr>
      <w:rPr>
        <w:rFonts w:ascii="Courier New" w:hAnsi="Courier New" w:cs="MS Mincho"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MS Mincho"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MS Mincho" w:hint="default"/>
      </w:rPr>
    </w:lvl>
    <w:lvl w:ilvl="8" w:tplc="041F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21"/>
  </w:num>
  <w:num w:numId="6">
    <w:abstractNumId w:val="15"/>
  </w:num>
  <w:num w:numId="7">
    <w:abstractNumId w:val="11"/>
  </w:num>
  <w:num w:numId="8">
    <w:abstractNumId w:val="20"/>
  </w:num>
  <w:num w:numId="9">
    <w:abstractNumId w:val="7"/>
  </w:num>
  <w:num w:numId="10">
    <w:abstractNumId w:val="19"/>
  </w:num>
  <w:num w:numId="11">
    <w:abstractNumId w:val="10"/>
  </w:num>
  <w:num w:numId="12">
    <w:abstractNumId w:val="16"/>
  </w:num>
  <w:num w:numId="13">
    <w:abstractNumId w:val="14"/>
  </w:num>
  <w:num w:numId="14">
    <w:abstractNumId w:val="18"/>
  </w:num>
  <w:num w:numId="15">
    <w:abstractNumId w:val="17"/>
  </w:num>
  <w:num w:numId="16">
    <w:abstractNumId w:val="9"/>
  </w:num>
  <w:num w:numId="17">
    <w:abstractNumId w:val="12"/>
  </w:num>
  <w:num w:numId="18">
    <w:abstractNumId w:val="8"/>
  </w:num>
  <w:num w:numId="19">
    <w:abstractNumId w:val="4"/>
  </w:num>
  <w:num w:numId="20">
    <w:abstractNumId w:val="5"/>
  </w:num>
  <w:num w:numId="21">
    <w:abstractNumId w:val="6"/>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pos w:val="beneathText"/>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65B8"/>
    <w:rsid w:val="00042DD6"/>
    <w:rsid w:val="000606F5"/>
    <w:rsid w:val="0006770C"/>
    <w:rsid w:val="000700B4"/>
    <w:rsid w:val="00072144"/>
    <w:rsid w:val="000973E4"/>
    <w:rsid w:val="000B31AE"/>
    <w:rsid w:val="000B4C20"/>
    <w:rsid w:val="000C733C"/>
    <w:rsid w:val="000E36AE"/>
    <w:rsid w:val="001111C3"/>
    <w:rsid w:val="00116EC5"/>
    <w:rsid w:val="00143B76"/>
    <w:rsid w:val="001555ED"/>
    <w:rsid w:val="00181D01"/>
    <w:rsid w:val="001A19DE"/>
    <w:rsid w:val="001B080F"/>
    <w:rsid w:val="001C3AA3"/>
    <w:rsid w:val="001E0153"/>
    <w:rsid w:val="00223DC8"/>
    <w:rsid w:val="00225891"/>
    <w:rsid w:val="00252120"/>
    <w:rsid w:val="002608CE"/>
    <w:rsid w:val="00262926"/>
    <w:rsid w:val="002A484C"/>
    <w:rsid w:val="002B7D3D"/>
    <w:rsid w:val="002C7453"/>
    <w:rsid w:val="002D4A0F"/>
    <w:rsid w:val="002E0819"/>
    <w:rsid w:val="0030410A"/>
    <w:rsid w:val="003263F0"/>
    <w:rsid w:val="0034715C"/>
    <w:rsid w:val="00361D39"/>
    <w:rsid w:val="00366329"/>
    <w:rsid w:val="003A2A65"/>
    <w:rsid w:val="003A3D49"/>
    <w:rsid w:val="003C29EF"/>
    <w:rsid w:val="003D35CA"/>
    <w:rsid w:val="00422C07"/>
    <w:rsid w:val="0042756B"/>
    <w:rsid w:val="00441CFE"/>
    <w:rsid w:val="00451658"/>
    <w:rsid w:val="004C48F4"/>
    <w:rsid w:val="004D79CC"/>
    <w:rsid w:val="004E78A8"/>
    <w:rsid w:val="00503C4E"/>
    <w:rsid w:val="00561AB0"/>
    <w:rsid w:val="005650D3"/>
    <w:rsid w:val="005704FB"/>
    <w:rsid w:val="005919C8"/>
    <w:rsid w:val="005A5DE2"/>
    <w:rsid w:val="005E704A"/>
    <w:rsid w:val="005F532B"/>
    <w:rsid w:val="005F6A23"/>
    <w:rsid w:val="00602AD3"/>
    <w:rsid w:val="00604115"/>
    <w:rsid w:val="00626089"/>
    <w:rsid w:val="006311F9"/>
    <w:rsid w:val="0063306F"/>
    <w:rsid w:val="00635E75"/>
    <w:rsid w:val="0064319E"/>
    <w:rsid w:val="00653B88"/>
    <w:rsid w:val="00654C96"/>
    <w:rsid w:val="00670618"/>
    <w:rsid w:val="006770E0"/>
    <w:rsid w:val="00693B6A"/>
    <w:rsid w:val="006A23AC"/>
    <w:rsid w:val="006A3CAB"/>
    <w:rsid w:val="006B7AB6"/>
    <w:rsid w:val="0071179A"/>
    <w:rsid w:val="00717D9B"/>
    <w:rsid w:val="007822E0"/>
    <w:rsid w:val="00791837"/>
    <w:rsid w:val="007A07BB"/>
    <w:rsid w:val="007A42DA"/>
    <w:rsid w:val="007A4BCA"/>
    <w:rsid w:val="007E113A"/>
    <w:rsid w:val="00826A59"/>
    <w:rsid w:val="008547AC"/>
    <w:rsid w:val="0086038E"/>
    <w:rsid w:val="008765B8"/>
    <w:rsid w:val="008B5BA6"/>
    <w:rsid w:val="008B7FEA"/>
    <w:rsid w:val="00903879"/>
    <w:rsid w:val="00935104"/>
    <w:rsid w:val="00941C66"/>
    <w:rsid w:val="0097092A"/>
    <w:rsid w:val="0097110F"/>
    <w:rsid w:val="009723E2"/>
    <w:rsid w:val="00972F61"/>
    <w:rsid w:val="00973AAD"/>
    <w:rsid w:val="00976613"/>
    <w:rsid w:val="00997C78"/>
    <w:rsid w:val="009A6EF6"/>
    <w:rsid w:val="009D174C"/>
    <w:rsid w:val="00A01A6E"/>
    <w:rsid w:val="00A17C55"/>
    <w:rsid w:val="00A43844"/>
    <w:rsid w:val="00A463DF"/>
    <w:rsid w:val="00A551D9"/>
    <w:rsid w:val="00A65387"/>
    <w:rsid w:val="00A7152F"/>
    <w:rsid w:val="00A97AF8"/>
    <w:rsid w:val="00AB371A"/>
    <w:rsid w:val="00B15EE7"/>
    <w:rsid w:val="00B21A9F"/>
    <w:rsid w:val="00B74089"/>
    <w:rsid w:val="00B90202"/>
    <w:rsid w:val="00B91A6B"/>
    <w:rsid w:val="00BB4D28"/>
    <w:rsid w:val="00C12034"/>
    <w:rsid w:val="00C34CCB"/>
    <w:rsid w:val="00C4786B"/>
    <w:rsid w:val="00C57505"/>
    <w:rsid w:val="00C731DF"/>
    <w:rsid w:val="00C97B72"/>
    <w:rsid w:val="00CD77B4"/>
    <w:rsid w:val="00CE6AFB"/>
    <w:rsid w:val="00CF2B62"/>
    <w:rsid w:val="00CF5836"/>
    <w:rsid w:val="00D07D59"/>
    <w:rsid w:val="00D1079E"/>
    <w:rsid w:val="00D22BF9"/>
    <w:rsid w:val="00D3217E"/>
    <w:rsid w:val="00D34F16"/>
    <w:rsid w:val="00D41DF3"/>
    <w:rsid w:val="00D7795C"/>
    <w:rsid w:val="00D80A4F"/>
    <w:rsid w:val="00D81F18"/>
    <w:rsid w:val="00D945A8"/>
    <w:rsid w:val="00D9564C"/>
    <w:rsid w:val="00DC15F7"/>
    <w:rsid w:val="00E03E83"/>
    <w:rsid w:val="00E15F8F"/>
    <w:rsid w:val="00E26ABD"/>
    <w:rsid w:val="00E26E59"/>
    <w:rsid w:val="00E3285F"/>
    <w:rsid w:val="00E32925"/>
    <w:rsid w:val="00E449C9"/>
    <w:rsid w:val="00E51D9B"/>
    <w:rsid w:val="00E60DC2"/>
    <w:rsid w:val="00E64CA5"/>
    <w:rsid w:val="00E925C4"/>
    <w:rsid w:val="00E97800"/>
    <w:rsid w:val="00EA5654"/>
    <w:rsid w:val="00EC451C"/>
    <w:rsid w:val="00ED0A98"/>
    <w:rsid w:val="00ED7D02"/>
    <w:rsid w:val="00F04FCF"/>
    <w:rsid w:val="00F14EE3"/>
    <w:rsid w:val="00F4139A"/>
    <w:rsid w:val="00F8421B"/>
    <w:rsid w:val="00FA586A"/>
    <w:rsid w:val="00FB1760"/>
    <w:rsid w:val="00FC4A2A"/>
    <w:rsid w:val="00FE2C4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8970178-3701-EB4D-A63A-0F2FD9385B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tr-TR" w:eastAsia="tr-TR"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uiPriority="34"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pPr>
      <w:widowControl w:val="0"/>
      <w:suppressAutoHyphens/>
    </w:pPr>
    <w:rPr>
      <w:sz w:val="24"/>
      <w:lang w:val="en-US" w:eastAsia="ar-SA"/>
    </w:rPr>
  </w:style>
  <w:style w:type="paragraph" w:styleId="Balk1">
    <w:name w:val="heading 1"/>
    <w:basedOn w:val="Normal"/>
    <w:next w:val="Normal"/>
    <w:qFormat/>
    <w:pPr>
      <w:keepNext/>
      <w:numPr>
        <w:numId w:val="4"/>
      </w:numPr>
      <w:outlineLvl w:val="0"/>
    </w:pPr>
    <w:rPr>
      <w:b/>
      <w:bCs/>
      <w:szCs w:val="24"/>
      <w:lang w:val="tr-TR"/>
    </w:rPr>
  </w:style>
  <w:style w:type="paragraph" w:styleId="Balk2">
    <w:name w:val="heading 2"/>
    <w:basedOn w:val="Normal"/>
    <w:next w:val="Normal"/>
    <w:link w:val="Balk2Char"/>
    <w:qFormat/>
    <w:rsid w:val="00EA2CB6"/>
    <w:pPr>
      <w:keepNext/>
      <w:spacing w:before="240" w:after="60"/>
      <w:outlineLvl w:val="1"/>
    </w:pPr>
    <w:rPr>
      <w:rFonts w:ascii="Cambria" w:hAnsi="Cambria"/>
      <w:b/>
      <w:bCs/>
      <w:i/>
      <w:iCs/>
      <w:sz w:val="28"/>
      <w:szCs w:val="2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WW8Num2z0">
    <w:name w:val="WW8Num2z0"/>
    <w:rPr>
      <w:rFonts w:ascii="Symbol" w:eastAsia="Times New Roman" w:hAnsi="Symbol" w:cs="Times New Roman"/>
    </w:rPr>
  </w:style>
  <w:style w:type="character" w:customStyle="1" w:styleId="WW8Num3z0">
    <w:name w:val="WW8Num3z0"/>
    <w:rPr>
      <w:rFonts w:ascii="Symbol" w:hAnsi="Symbol"/>
    </w:rPr>
  </w:style>
  <w:style w:type="character" w:customStyle="1" w:styleId="WW8Num4z0">
    <w:name w:val="WW8Num4z0"/>
    <w:rPr>
      <w:rFonts w:ascii="Wingdings" w:hAnsi="Wingdings"/>
    </w:rPr>
  </w:style>
  <w:style w:type="character" w:customStyle="1" w:styleId="WW8Num5z0">
    <w:name w:val="WW8Num5z0"/>
    <w:rPr>
      <w:rFonts w:ascii="Wingdings" w:hAnsi="Wingdings"/>
    </w:rPr>
  </w:style>
  <w:style w:type="character" w:customStyle="1" w:styleId="WW8Num6z0">
    <w:name w:val="WW8Num6z0"/>
    <w:rPr>
      <w:rFonts w:ascii="Wingdings" w:hAnsi="Wingdings"/>
    </w:rPr>
  </w:style>
  <w:style w:type="character" w:customStyle="1" w:styleId="WW8Num7z0">
    <w:name w:val="WW8Num7z0"/>
    <w:rPr>
      <w:rFonts w:ascii="Symbol" w:hAnsi="Symbol"/>
    </w:rPr>
  </w:style>
  <w:style w:type="character" w:customStyle="1" w:styleId="WW8Num7z1">
    <w:name w:val="WW8Num7z1"/>
    <w:rPr>
      <w:rFonts w:ascii="Courier New" w:hAnsi="Courier New" w:cs="Courier New"/>
    </w:rPr>
  </w:style>
  <w:style w:type="character" w:customStyle="1" w:styleId="WW8Num7z2">
    <w:name w:val="WW8Num7z2"/>
    <w:rPr>
      <w:rFonts w:ascii="Wingdings" w:hAnsi="Wingdings"/>
    </w:rPr>
  </w:style>
  <w:style w:type="character" w:customStyle="1" w:styleId="WW8Num8z0">
    <w:name w:val="WW8Num8z0"/>
    <w:rPr>
      <w:rFonts w:ascii="Symbol" w:hAnsi="Symbol"/>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rPr>
  </w:style>
  <w:style w:type="character" w:customStyle="1" w:styleId="WW8Num9z0">
    <w:name w:val="WW8Num9z0"/>
    <w:rPr>
      <w:rFonts w:ascii="Symbol" w:hAnsi="Symbol"/>
    </w:rPr>
  </w:style>
  <w:style w:type="character" w:customStyle="1" w:styleId="WW8Num9z1">
    <w:name w:val="WW8Num9z1"/>
    <w:rPr>
      <w:rFonts w:ascii="Courier New" w:hAnsi="Courier New" w:cs="Courier New"/>
    </w:rPr>
  </w:style>
  <w:style w:type="character" w:customStyle="1" w:styleId="WW8Num9z2">
    <w:name w:val="WW8Num9z2"/>
    <w:rPr>
      <w:rFonts w:ascii="Wingdings" w:hAnsi="Wingdings"/>
    </w:rPr>
  </w:style>
  <w:style w:type="character" w:customStyle="1" w:styleId="WW8Num10z0">
    <w:name w:val="WW8Num10z0"/>
    <w:rPr>
      <w:rFonts w:ascii="Symbol" w:hAnsi="Symbol"/>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rPr>
  </w:style>
  <w:style w:type="character" w:customStyle="1" w:styleId="WW8Num11z0">
    <w:name w:val="WW8Num11z0"/>
    <w:rPr>
      <w:rFonts w:ascii="Symbol" w:hAnsi="Symbol"/>
    </w:rPr>
  </w:style>
  <w:style w:type="character" w:customStyle="1" w:styleId="WW8Num11z1">
    <w:name w:val="WW8Num11z1"/>
    <w:rPr>
      <w:rFonts w:ascii="Courier New" w:hAnsi="Courier New" w:cs="Courier New"/>
    </w:rPr>
  </w:style>
  <w:style w:type="character" w:customStyle="1" w:styleId="WW8Num11z2">
    <w:name w:val="WW8Num11z2"/>
    <w:rPr>
      <w:rFonts w:ascii="Wingdings" w:hAnsi="Wingdings"/>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Symbol" w:hAnsi="Symbol"/>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rPr>
  </w:style>
  <w:style w:type="character" w:customStyle="1" w:styleId="WW8Num14z0">
    <w:name w:val="WW8Num14z0"/>
    <w:rPr>
      <w:rFonts w:ascii="Symbol" w:hAnsi="Symbol"/>
    </w:rPr>
  </w:style>
  <w:style w:type="character" w:customStyle="1" w:styleId="WW8Num14z1">
    <w:name w:val="WW8Num14z1"/>
    <w:rPr>
      <w:rFonts w:ascii="Courier New" w:hAnsi="Courier New" w:cs="Courier New"/>
    </w:rPr>
  </w:style>
  <w:style w:type="character" w:customStyle="1" w:styleId="WW8Num14z2">
    <w:name w:val="WW8Num14z2"/>
    <w:rPr>
      <w:rFonts w:ascii="Wingdings" w:hAnsi="Wingdings"/>
    </w:rPr>
  </w:style>
  <w:style w:type="character" w:customStyle="1" w:styleId="WW8Num15z0">
    <w:name w:val="WW8Num15z0"/>
    <w:rPr>
      <w:rFonts w:ascii="Symbol" w:hAnsi="Symbol"/>
    </w:rPr>
  </w:style>
  <w:style w:type="character" w:customStyle="1" w:styleId="WW8Num15z1">
    <w:name w:val="WW8Num15z1"/>
    <w:rPr>
      <w:rFonts w:ascii="Courier New" w:hAnsi="Courier New" w:cs="Courier New"/>
    </w:rPr>
  </w:style>
  <w:style w:type="character" w:customStyle="1" w:styleId="WW8Num15z2">
    <w:name w:val="WW8Num15z2"/>
    <w:rPr>
      <w:rFonts w:ascii="Wingdings" w:hAnsi="Wingdings"/>
    </w:rPr>
  </w:style>
  <w:style w:type="character" w:customStyle="1" w:styleId="WW8Num16z0">
    <w:name w:val="WW8Num16z0"/>
    <w:rPr>
      <w:rFonts w:ascii="Symbol" w:hAnsi="Symbol"/>
    </w:rPr>
  </w:style>
  <w:style w:type="character" w:customStyle="1" w:styleId="WW8Num16z1">
    <w:name w:val="WW8Num16z1"/>
    <w:rPr>
      <w:rFonts w:ascii="Courier New" w:hAnsi="Courier New" w:cs="Courier New"/>
    </w:rPr>
  </w:style>
  <w:style w:type="character" w:customStyle="1" w:styleId="WW8Num16z2">
    <w:name w:val="WW8Num16z2"/>
    <w:rPr>
      <w:rFonts w:ascii="Wingdings" w:hAnsi="Wingdings"/>
    </w:rPr>
  </w:style>
  <w:style w:type="character" w:customStyle="1" w:styleId="WW8Num17z0">
    <w:name w:val="WW8Num17z0"/>
    <w:rPr>
      <w:rFonts w:ascii="Symbol" w:hAnsi="Symbol"/>
    </w:rPr>
  </w:style>
  <w:style w:type="character" w:customStyle="1" w:styleId="WW8Num17z1">
    <w:name w:val="WW8Num17z1"/>
    <w:rPr>
      <w:rFonts w:ascii="Courier New" w:hAnsi="Courier New" w:cs="Courier New"/>
    </w:rPr>
  </w:style>
  <w:style w:type="character" w:customStyle="1" w:styleId="WW8Num17z2">
    <w:name w:val="WW8Num17z2"/>
    <w:rPr>
      <w:rFonts w:ascii="Wingdings" w:hAnsi="Wingdings"/>
    </w:rPr>
  </w:style>
  <w:style w:type="character" w:customStyle="1" w:styleId="WW8Num18z0">
    <w:name w:val="WW8Num18z0"/>
    <w:rPr>
      <w:rFonts w:ascii="Symbol" w:hAnsi="Symbol"/>
    </w:rPr>
  </w:style>
  <w:style w:type="character" w:customStyle="1" w:styleId="WW8Num18z1">
    <w:name w:val="WW8Num18z1"/>
    <w:rPr>
      <w:rFonts w:ascii="Courier New" w:hAnsi="Courier New" w:cs="Courier New"/>
    </w:rPr>
  </w:style>
  <w:style w:type="character" w:customStyle="1" w:styleId="WW8Num18z2">
    <w:name w:val="WW8Num18z2"/>
    <w:rPr>
      <w:rFonts w:ascii="Wingdings" w:hAnsi="Wingdings"/>
    </w:rPr>
  </w:style>
  <w:style w:type="character" w:customStyle="1" w:styleId="WW8Num19z0">
    <w:name w:val="WW8Num19z0"/>
    <w:rPr>
      <w:rFonts w:ascii="Symbol" w:hAnsi="Symbol"/>
    </w:rPr>
  </w:style>
  <w:style w:type="character" w:customStyle="1" w:styleId="WW8Num19z1">
    <w:name w:val="WW8Num19z1"/>
    <w:rPr>
      <w:rFonts w:ascii="Courier New" w:hAnsi="Courier New" w:cs="Courier New"/>
    </w:rPr>
  </w:style>
  <w:style w:type="character" w:customStyle="1" w:styleId="WW8Num19z2">
    <w:name w:val="WW8Num19z2"/>
    <w:rPr>
      <w:rFonts w:ascii="Wingdings" w:hAnsi="Wingdings"/>
    </w:rPr>
  </w:style>
  <w:style w:type="character" w:customStyle="1" w:styleId="WW8Num20z0">
    <w:name w:val="WW8Num20z0"/>
    <w:rPr>
      <w:rFonts w:ascii="Symbol" w:hAnsi="Symbol"/>
    </w:rPr>
  </w:style>
  <w:style w:type="character" w:customStyle="1" w:styleId="WW8Num20z1">
    <w:name w:val="WW8Num20z1"/>
    <w:rPr>
      <w:rFonts w:ascii="Courier New" w:hAnsi="Courier New" w:cs="Courier New"/>
    </w:rPr>
  </w:style>
  <w:style w:type="character" w:customStyle="1" w:styleId="WW8Num20z2">
    <w:name w:val="WW8Num20z2"/>
    <w:rPr>
      <w:rFonts w:ascii="Wingdings" w:hAnsi="Wingdings"/>
    </w:rPr>
  </w:style>
  <w:style w:type="character" w:customStyle="1" w:styleId="WW8Num21z0">
    <w:name w:val="WW8Num21z0"/>
    <w:rPr>
      <w:rFonts w:ascii="Symbol" w:hAnsi="Symbol"/>
    </w:rPr>
  </w:style>
  <w:style w:type="character" w:customStyle="1" w:styleId="WW8Num21z1">
    <w:name w:val="WW8Num21z1"/>
    <w:rPr>
      <w:rFonts w:ascii="Courier New" w:hAnsi="Courier New" w:cs="Courier New"/>
    </w:rPr>
  </w:style>
  <w:style w:type="character" w:customStyle="1" w:styleId="WW8Num21z2">
    <w:name w:val="WW8Num21z2"/>
    <w:rPr>
      <w:rFonts w:ascii="Wingdings" w:hAnsi="Wingdings"/>
    </w:rPr>
  </w:style>
  <w:style w:type="character" w:customStyle="1" w:styleId="WW8Num22z0">
    <w:name w:val="WW8Num22z0"/>
    <w:rPr>
      <w:rFonts w:ascii="Symbol" w:hAnsi="Symbol"/>
      <w:sz w:val="20"/>
    </w:rPr>
  </w:style>
  <w:style w:type="character" w:customStyle="1" w:styleId="WW8Num22z1">
    <w:name w:val="WW8Num22z1"/>
    <w:rPr>
      <w:rFonts w:ascii="Courier New" w:hAnsi="Courier New"/>
      <w:sz w:val="20"/>
    </w:rPr>
  </w:style>
  <w:style w:type="character" w:customStyle="1" w:styleId="WW8Num22z2">
    <w:name w:val="WW8Num22z2"/>
    <w:rPr>
      <w:rFonts w:ascii="Wingdings" w:hAnsi="Wingdings"/>
      <w:sz w:val="20"/>
    </w:rPr>
  </w:style>
  <w:style w:type="character" w:customStyle="1" w:styleId="WW8Num23z0">
    <w:name w:val="WW8Num23z0"/>
    <w:rPr>
      <w:rFonts w:ascii="Symbol" w:hAnsi="Symbol"/>
    </w:rPr>
  </w:style>
  <w:style w:type="character" w:customStyle="1" w:styleId="WW8Num23z1">
    <w:name w:val="WW8Num23z1"/>
    <w:rPr>
      <w:rFonts w:ascii="Courier New" w:hAnsi="Courier New" w:cs="Courier New"/>
    </w:rPr>
  </w:style>
  <w:style w:type="character" w:customStyle="1" w:styleId="WW8Num23z2">
    <w:name w:val="WW8Num23z2"/>
    <w:rPr>
      <w:rFonts w:ascii="Wingdings" w:hAnsi="Wingdings"/>
    </w:rPr>
  </w:style>
  <w:style w:type="character" w:customStyle="1" w:styleId="WW8Num24z0">
    <w:name w:val="WW8Num24z0"/>
    <w:rPr>
      <w:rFonts w:ascii="Symbol" w:hAnsi="Symbol"/>
    </w:rPr>
  </w:style>
  <w:style w:type="character" w:customStyle="1" w:styleId="WW8Num24z1">
    <w:name w:val="WW8Num24z1"/>
    <w:rPr>
      <w:rFonts w:ascii="Courier New" w:hAnsi="Courier New" w:cs="Courier New"/>
    </w:rPr>
  </w:style>
  <w:style w:type="character" w:customStyle="1" w:styleId="WW8Num24z2">
    <w:name w:val="WW8Num24z2"/>
    <w:rPr>
      <w:rFonts w:ascii="Wingdings" w:hAnsi="Wingdings"/>
    </w:rPr>
  </w:style>
  <w:style w:type="character" w:customStyle="1" w:styleId="WW8Num25z0">
    <w:name w:val="WW8Num25z0"/>
    <w:rPr>
      <w:rFonts w:ascii="Symbol" w:hAnsi="Symbol"/>
    </w:rPr>
  </w:style>
  <w:style w:type="character" w:customStyle="1" w:styleId="WW8Num25z1">
    <w:name w:val="WW8Num25z1"/>
    <w:rPr>
      <w:rFonts w:ascii="Courier New" w:hAnsi="Courier New" w:cs="Courier New"/>
    </w:rPr>
  </w:style>
  <w:style w:type="character" w:customStyle="1" w:styleId="WW8Num25z2">
    <w:name w:val="WW8Num25z2"/>
    <w:rPr>
      <w:rFonts w:ascii="Wingdings" w:hAnsi="Wingdings"/>
    </w:rPr>
  </w:style>
  <w:style w:type="character" w:customStyle="1" w:styleId="WW8Num26z0">
    <w:name w:val="WW8Num26z0"/>
    <w:rPr>
      <w:rFonts w:ascii="Symbol" w:hAnsi="Symbol"/>
    </w:rPr>
  </w:style>
  <w:style w:type="character" w:customStyle="1" w:styleId="WW8Num26z1">
    <w:name w:val="WW8Num26z1"/>
    <w:rPr>
      <w:rFonts w:ascii="Courier New" w:hAnsi="Courier New" w:cs="Courier New"/>
    </w:rPr>
  </w:style>
  <w:style w:type="character" w:customStyle="1" w:styleId="WW8Num26z5">
    <w:name w:val="WW8Num26z5"/>
    <w:rPr>
      <w:rFonts w:ascii="Wingdings" w:hAnsi="Wingdings"/>
    </w:rPr>
  </w:style>
  <w:style w:type="character" w:customStyle="1" w:styleId="WW8Num27z0">
    <w:name w:val="WW8Num27z0"/>
    <w:rPr>
      <w:rFonts w:ascii="Symbol" w:hAnsi="Symbol"/>
    </w:rPr>
  </w:style>
  <w:style w:type="character" w:customStyle="1" w:styleId="WW8Num27z1">
    <w:name w:val="WW8Num27z1"/>
    <w:rPr>
      <w:rFonts w:ascii="Courier New" w:hAnsi="Courier New" w:cs="Courier New"/>
    </w:rPr>
  </w:style>
  <w:style w:type="character" w:customStyle="1" w:styleId="WW8Num27z2">
    <w:name w:val="WW8Num27z2"/>
    <w:rPr>
      <w:rFonts w:ascii="Wingdings" w:hAnsi="Wingdings"/>
    </w:rPr>
  </w:style>
  <w:style w:type="character" w:customStyle="1" w:styleId="WW8Num28z0">
    <w:name w:val="WW8Num28z0"/>
    <w:rPr>
      <w:rFonts w:ascii="Symbol" w:hAnsi="Symbol"/>
    </w:rPr>
  </w:style>
  <w:style w:type="character" w:customStyle="1" w:styleId="WW8Num28z1">
    <w:name w:val="WW8Num28z1"/>
    <w:rPr>
      <w:rFonts w:ascii="Courier New" w:hAnsi="Courier New" w:cs="Courier New"/>
    </w:rPr>
  </w:style>
  <w:style w:type="character" w:customStyle="1" w:styleId="WW8Num28z2">
    <w:name w:val="WW8Num28z2"/>
    <w:rPr>
      <w:rFonts w:ascii="Wingdings" w:hAnsi="Wingdings"/>
    </w:rPr>
  </w:style>
  <w:style w:type="character" w:customStyle="1" w:styleId="VarsaylanParagrafYazTipi3">
    <w:name w:val="Varsayılan Paragraf Yazı Tipi3"/>
  </w:style>
  <w:style w:type="character" w:styleId="Kpr">
    <w:name w:val="Hyperlink"/>
    <w:rPr>
      <w:color w:val="0000FF"/>
      <w:u w:val="single"/>
    </w:rPr>
  </w:style>
  <w:style w:type="character" w:styleId="SayfaNumaras">
    <w:name w:val="page number"/>
    <w:basedOn w:val="VarsaylanParagrafYazTipi3"/>
  </w:style>
  <w:style w:type="character" w:customStyle="1" w:styleId="WW8Num4z1">
    <w:name w:val="WW8Num4z1"/>
    <w:rPr>
      <w:rFonts w:ascii="Courier New" w:hAnsi="Courier New" w:cs="Courier New"/>
    </w:rPr>
  </w:style>
  <w:style w:type="character" w:customStyle="1" w:styleId="WW8Num4z3">
    <w:name w:val="WW8Num4z3"/>
    <w:rPr>
      <w:rFonts w:ascii="Symbol" w:hAnsi="Symbol"/>
    </w:rPr>
  </w:style>
  <w:style w:type="character" w:customStyle="1" w:styleId="WW8Num5z1">
    <w:name w:val="WW8Num5z1"/>
    <w:rPr>
      <w:rFonts w:ascii="Courier New" w:hAnsi="Courier New" w:cs="Courier New"/>
    </w:rPr>
  </w:style>
  <w:style w:type="character" w:customStyle="1" w:styleId="WW8Num5z3">
    <w:name w:val="WW8Num5z3"/>
    <w:rPr>
      <w:rFonts w:ascii="Symbol" w:hAnsi="Symbol"/>
    </w:rPr>
  </w:style>
  <w:style w:type="character" w:customStyle="1" w:styleId="WW8Num6z1">
    <w:name w:val="WW8Num6z1"/>
    <w:rPr>
      <w:rFonts w:ascii="Courier New" w:hAnsi="Courier New" w:cs="Courier New"/>
    </w:rPr>
  </w:style>
  <w:style w:type="character" w:customStyle="1" w:styleId="WW8Num6z3">
    <w:name w:val="WW8Num6z3"/>
    <w:rPr>
      <w:rFonts w:ascii="Symbol" w:hAnsi="Symbol"/>
    </w:rPr>
  </w:style>
  <w:style w:type="character" w:customStyle="1" w:styleId="WW-DefaultParagraphFont">
    <w:name w:val="WW-Default Paragraph Font"/>
  </w:style>
  <w:style w:type="character" w:customStyle="1" w:styleId="WW-DefaultParagraphFont1">
    <w:name w:val="WW-Default Paragraph Font1"/>
  </w:style>
  <w:style w:type="character" w:customStyle="1" w:styleId="Absatz-Standardschriftart">
    <w:name w:val="Absatz-Standardschriftart"/>
  </w:style>
  <w:style w:type="character" w:customStyle="1" w:styleId="WW-DefaultParagraphFont11">
    <w:name w:val="WW-Default Paragraph Font11"/>
  </w:style>
  <w:style w:type="character" w:customStyle="1" w:styleId="VarsaylanParagrafYazTipi2">
    <w:name w:val="Varsayılan Paragraf Yazı Tipi2"/>
  </w:style>
  <w:style w:type="character" w:customStyle="1" w:styleId="WW-Absatz-Standardschriftart">
    <w:name w:val="WW-Absatz-Standardschriftart"/>
  </w:style>
  <w:style w:type="character" w:customStyle="1" w:styleId="WW-VarsaylanParagrafYazTipi">
    <w:name w:val="WW-Varsayılan Paragraf Yazı Tipi"/>
  </w:style>
  <w:style w:type="character" w:customStyle="1" w:styleId="WW8Num2z1">
    <w:name w:val="WW8Num2z1"/>
    <w:rPr>
      <w:rFonts w:ascii="Courier New" w:hAnsi="Courier New"/>
    </w:rPr>
  </w:style>
  <w:style w:type="character" w:customStyle="1" w:styleId="WW8Num2z2">
    <w:name w:val="WW8Num2z2"/>
    <w:rPr>
      <w:rFonts w:ascii="Wingdings" w:hAnsi="Wingdings"/>
    </w:rPr>
  </w:style>
  <w:style w:type="character" w:customStyle="1" w:styleId="WW8Num2z3">
    <w:name w:val="WW8Num2z3"/>
    <w:rPr>
      <w:rFonts w:ascii="Symbol" w:hAnsi="Symbol"/>
    </w:rPr>
  </w:style>
  <w:style w:type="character" w:customStyle="1" w:styleId="VarsaylanParagrafYazTipi1">
    <w:name w:val="Varsayılan Paragraf Yazı Tipi1"/>
  </w:style>
  <w:style w:type="character" w:customStyle="1" w:styleId="WW-Absatz-Standardschriftart1">
    <w:name w:val="WW-Absatz-Standardschriftart1"/>
  </w:style>
  <w:style w:type="character" w:customStyle="1" w:styleId="WW-DefaultParagraphFont111">
    <w:name w:val="WW-Default Paragraph Font111"/>
  </w:style>
  <w:style w:type="character" w:customStyle="1" w:styleId="WW-DefaultParagraphFont1111">
    <w:name w:val="WW-Default Paragraph Font1111"/>
  </w:style>
  <w:style w:type="character" w:customStyle="1" w:styleId="WW-DefaultParagraphFont11111">
    <w:name w:val="WW-Default Paragraph Font11111"/>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WW-DefaultParagraphFont111111">
    <w:name w:val="WW-Default Paragraph Font111111"/>
  </w:style>
  <w:style w:type="character" w:styleId="zlenenKpr">
    <w:name w:val="FollowedHyperlink"/>
    <w:rPr>
      <w:color w:val="800080"/>
      <w:u w:val="single"/>
    </w:rPr>
  </w:style>
  <w:style w:type="character" w:customStyle="1" w:styleId="NumberingSymbols">
    <w:name w:val="Numbering Symbols"/>
  </w:style>
  <w:style w:type="character" w:customStyle="1" w:styleId="WW-NumberingSymbols">
    <w:name w:val="WW-Numbering Symbols"/>
  </w:style>
  <w:style w:type="character" w:styleId="Vurgu">
    <w:name w:val="Emphasis"/>
    <w:qFormat/>
    <w:rPr>
      <w:i/>
      <w:iCs/>
    </w:rPr>
  </w:style>
  <w:style w:type="character" w:customStyle="1" w:styleId="NormalkiYanaYaslaChar">
    <w:name w:val="Normal + İki Yana Yasla Char"/>
    <w:rPr>
      <w:sz w:val="24"/>
      <w:lang w:val="en-US" w:eastAsia="ar-SA" w:bidi="ar-SA"/>
    </w:rPr>
  </w:style>
  <w:style w:type="character" w:customStyle="1" w:styleId="WW8Num6z2">
    <w:name w:val="WW8Num6z2"/>
    <w:rPr>
      <w:rFonts w:ascii="Wingdings" w:hAnsi="Wingdings"/>
    </w:rPr>
  </w:style>
  <w:style w:type="character" w:styleId="AklamaBavurusu">
    <w:name w:val="annotation reference"/>
    <w:rPr>
      <w:sz w:val="16"/>
      <w:szCs w:val="16"/>
    </w:rPr>
  </w:style>
  <w:style w:type="paragraph" w:customStyle="1" w:styleId="Heading">
    <w:name w:val="Heading"/>
    <w:basedOn w:val="Normal"/>
    <w:next w:val="GvdeMetni"/>
    <w:pPr>
      <w:keepNext/>
      <w:spacing w:before="240" w:after="120"/>
    </w:pPr>
    <w:rPr>
      <w:rFonts w:ascii="Arial" w:eastAsia="Arial Unicode MS" w:hAnsi="Arial" w:cs="Tahoma"/>
      <w:sz w:val="28"/>
      <w:szCs w:val="28"/>
    </w:rPr>
  </w:style>
  <w:style w:type="paragraph" w:styleId="GvdeMetni">
    <w:name w:val="Body Text"/>
    <w:basedOn w:val="Normal"/>
    <w:pPr>
      <w:jc w:val="both"/>
    </w:pPr>
    <w:rPr>
      <w:rFonts w:ascii="Arial" w:hAnsi="Arial"/>
      <w:b/>
      <w:lang w:val="tr-TR"/>
    </w:rPr>
  </w:style>
  <w:style w:type="paragraph" w:styleId="Liste">
    <w:name w:val="List"/>
    <w:basedOn w:val="GvdeMetni"/>
    <w:rPr>
      <w:rFonts w:cs="Tahoma"/>
    </w:rPr>
  </w:style>
  <w:style w:type="paragraph" w:styleId="ResimYazs">
    <w:name w:val="caption"/>
    <w:basedOn w:val="Normal"/>
    <w:qFormat/>
    <w:pPr>
      <w:suppressLineNumbers/>
      <w:spacing w:before="120" w:after="120"/>
    </w:pPr>
    <w:rPr>
      <w:rFonts w:cs="Tahoma"/>
      <w:i/>
      <w:iCs/>
      <w:sz w:val="20"/>
    </w:rPr>
  </w:style>
  <w:style w:type="paragraph" w:customStyle="1" w:styleId="Index">
    <w:name w:val="Index"/>
    <w:basedOn w:val="Normal"/>
    <w:pPr>
      <w:suppressLineNumbers/>
    </w:pPr>
    <w:rPr>
      <w:rFonts w:cs="Tahoma"/>
    </w:rPr>
  </w:style>
  <w:style w:type="paragraph" w:customStyle="1" w:styleId="WW-NormalWeb">
    <w:name w:val="WW-Normal (Web)"/>
    <w:basedOn w:val="Normal"/>
    <w:pPr>
      <w:spacing w:before="280" w:after="280"/>
    </w:pPr>
    <w:rPr>
      <w:rFonts w:ascii="Arial Unicode MS" w:eastAsia="Arial Unicode MS" w:hAnsi="Arial Unicode MS" w:cs="Arial Unicode MS"/>
      <w:szCs w:val="24"/>
    </w:rPr>
  </w:style>
  <w:style w:type="paragraph" w:customStyle="1" w:styleId="western">
    <w:name w:val="western"/>
    <w:basedOn w:val="Normal"/>
    <w:pPr>
      <w:widowControl/>
      <w:suppressAutoHyphens w:val="0"/>
      <w:spacing w:before="280"/>
      <w:jc w:val="both"/>
    </w:pPr>
    <w:rPr>
      <w:rFonts w:ascii="Arial" w:hAnsi="Arial" w:cs="Arial"/>
      <w:b/>
      <w:bCs/>
      <w:szCs w:val="24"/>
      <w:lang w:val="tr-TR"/>
    </w:rPr>
  </w:style>
  <w:style w:type="paragraph" w:customStyle="1" w:styleId="Altbilgi">
    <w:name w:val="Altbilgi"/>
    <w:basedOn w:val="Normal"/>
    <w:pPr>
      <w:tabs>
        <w:tab w:val="center" w:pos="4536"/>
        <w:tab w:val="right" w:pos="9072"/>
      </w:tabs>
    </w:pPr>
  </w:style>
  <w:style w:type="paragraph" w:styleId="NormalWeb">
    <w:name w:val="Normal (Web)"/>
    <w:basedOn w:val="Normal"/>
    <w:pPr>
      <w:widowControl/>
      <w:suppressAutoHyphens w:val="0"/>
      <w:spacing w:before="280" w:after="280"/>
    </w:pPr>
    <w:rPr>
      <w:szCs w:val="24"/>
      <w:lang w:val="tr-TR"/>
    </w:rPr>
  </w:style>
  <w:style w:type="paragraph" w:styleId="HTMLncedenBiimlendirilmi">
    <w:name w:val="HTML Preformatted"/>
    <w:basedOn w:val="Normal"/>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color w:val="000000"/>
      <w:sz w:val="20"/>
      <w:lang w:val="tr-TR"/>
    </w:rPr>
  </w:style>
  <w:style w:type="paragraph" w:customStyle="1" w:styleId="Balk">
    <w:name w:val="Başlık"/>
    <w:basedOn w:val="Normal"/>
    <w:next w:val="GvdeMetni"/>
    <w:pPr>
      <w:keepNext/>
      <w:spacing w:before="240" w:after="120"/>
    </w:pPr>
    <w:rPr>
      <w:rFonts w:ascii="Tahoma" w:eastAsia="Tahoma" w:hAnsi="Tahoma" w:cs="Tahoma"/>
      <w:sz w:val="28"/>
      <w:szCs w:val="28"/>
    </w:rPr>
  </w:style>
  <w:style w:type="paragraph" w:customStyle="1" w:styleId="ResimYazs4">
    <w:name w:val="Resim Yazısı4"/>
    <w:basedOn w:val="Normal"/>
    <w:pPr>
      <w:suppressLineNumbers/>
      <w:spacing w:before="120" w:after="120"/>
    </w:pPr>
    <w:rPr>
      <w:rFonts w:cs="Tahoma"/>
      <w:i/>
      <w:iCs/>
      <w:szCs w:val="24"/>
    </w:rPr>
  </w:style>
  <w:style w:type="paragraph" w:customStyle="1" w:styleId="Dizin">
    <w:name w:val="Dizin"/>
    <w:basedOn w:val="Normal"/>
    <w:pPr>
      <w:suppressLineNumbers/>
    </w:pPr>
    <w:rPr>
      <w:rFonts w:ascii="Arial" w:hAnsi="Arial"/>
    </w:rPr>
  </w:style>
  <w:style w:type="paragraph" w:customStyle="1" w:styleId="ResimYazs3">
    <w:name w:val="Resim Yazısı3"/>
    <w:basedOn w:val="Normal"/>
    <w:pPr>
      <w:suppressLineNumbers/>
      <w:spacing w:before="120" w:after="120"/>
    </w:pPr>
    <w:rPr>
      <w:rFonts w:cs="Tahoma"/>
      <w:i/>
      <w:iCs/>
      <w:sz w:val="20"/>
    </w:rPr>
  </w:style>
  <w:style w:type="paragraph" w:customStyle="1" w:styleId="ResimYazs2">
    <w:name w:val="Resim Yazısı2"/>
    <w:basedOn w:val="Normal"/>
    <w:pPr>
      <w:suppressLineNumbers/>
      <w:spacing w:before="120" w:after="120"/>
    </w:pPr>
    <w:rPr>
      <w:rFonts w:cs="Tahoma"/>
      <w:i/>
      <w:iCs/>
      <w:sz w:val="20"/>
    </w:rPr>
  </w:style>
  <w:style w:type="paragraph" w:customStyle="1" w:styleId="ResimYazs1">
    <w:name w:val="Resim Yazısı1"/>
    <w:basedOn w:val="Normal"/>
    <w:pPr>
      <w:suppressLineNumbers/>
      <w:spacing w:before="120" w:after="120"/>
    </w:pPr>
    <w:rPr>
      <w:rFonts w:ascii="Arial" w:hAnsi="Arial"/>
      <w:i/>
      <w:iCs/>
      <w:sz w:val="20"/>
    </w:rPr>
  </w:style>
  <w:style w:type="paragraph" w:customStyle="1" w:styleId="WW-ResimYazs">
    <w:name w:val="WW-Resim Yazısı"/>
    <w:basedOn w:val="Normal"/>
    <w:pPr>
      <w:suppressLineNumbers/>
      <w:spacing w:before="120" w:after="120"/>
    </w:pPr>
    <w:rPr>
      <w:rFonts w:ascii="Arial" w:hAnsi="Arial"/>
      <w:i/>
      <w:iCs/>
      <w:sz w:val="20"/>
    </w:rPr>
  </w:style>
  <w:style w:type="paragraph" w:customStyle="1" w:styleId="WW-Dizin">
    <w:name w:val="WW-Dizin"/>
    <w:basedOn w:val="Normal"/>
    <w:pPr>
      <w:suppressLineNumbers/>
    </w:pPr>
    <w:rPr>
      <w:rFonts w:ascii="Arial" w:hAnsi="Arial"/>
    </w:rPr>
  </w:style>
  <w:style w:type="paragraph" w:customStyle="1" w:styleId="WW-Balk">
    <w:name w:val="WW-Başlık"/>
    <w:basedOn w:val="Normal"/>
    <w:next w:val="GvdeMetni"/>
    <w:pPr>
      <w:keepNext/>
      <w:spacing w:before="240" w:after="120"/>
    </w:pPr>
    <w:rPr>
      <w:rFonts w:ascii="Tahoma" w:eastAsia="Tahoma" w:hAnsi="Tahoma" w:cs="Tahoma"/>
      <w:sz w:val="28"/>
      <w:szCs w:val="28"/>
    </w:rPr>
  </w:style>
  <w:style w:type="paragraph" w:customStyle="1" w:styleId="Caption2">
    <w:name w:val="Caption2"/>
    <w:basedOn w:val="Normal"/>
    <w:pPr>
      <w:suppressLineNumbers/>
      <w:spacing w:before="120" w:after="120"/>
    </w:pPr>
    <w:rPr>
      <w:rFonts w:cs="Tahoma"/>
      <w:i/>
      <w:iCs/>
      <w:sz w:val="20"/>
    </w:rPr>
  </w:style>
  <w:style w:type="paragraph" w:customStyle="1" w:styleId="WW-Index">
    <w:name w:val="WW-Index"/>
    <w:basedOn w:val="Normal"/>
    <w:pPr>
      <w:suppressLineNumbers/>
    </w:pPr>
    <w:rPr>
      <w:rFonts w:cs="Tahoma"/>
    </w:rPr>
  </w:style>
  <w:style w:type="paragraph" w:customStyle="1" w:styleId="WW-Heading">
    <w:name w:val="WW-Heading"/>
    <w:basedOn w:val="Normal"/>
    <w:next w:val="GvdeMetni"/>
    <w:pPr>
      <w:keepNext/>
      <w:spacing w:before="240" w:after="120"/>
    </w:pPr>
    <w:rPr>
      <w:rFonts w:ascii="Arial" w:eastAsia="MS Mincho" w:hAnsi="Arial" w:cs="Tahoma"/>
      <w:sz w:val="28"/>
      <w:szCs w:val="28"/>
    </w:rPr>
  </w:style>
  <w:style w:type="paragraph" w:customStyle="1" w:styleId="Caption1">
    <w:name w:val="Caption1"/>
    <w:basedOn w:val="Normal"/>
    <w:pPr>
      <w:suppressLineNumbers/>
      <w:spacing w:before="120" w:after="120"/>
    </w:pPr>
    <w:rPr>
      <w:rFonts w:cs="Tahoma"/>
      <w:i/>
      <w:iCs/>
      <w:sz w:val="20"/>
    </w:rPr>
  </w:style>
  <w:style w:type="paragraph" w:customStyle="1" w:styleId="WW-Index1">
    <w:name w:val="WW-Index1"/>
    <w:basedOn w:val="Normal"/>
    <w:pPr>
      <w:suppressLineNumbers/>
    </w:pPr>
    <w:rPr>
      <w:rFonts w:cs="Tahoma"/>
    </w:rPr>
  </w:style>
  <w:style w:type="paragraph" w:customStyle="1" w:styleId="WW-Heading1">
    <w:name w:val="WW-Heading1"/>
    <w:basedOn w:val="Normal"/>
    <w:next w:val="GvdeMetni"/>
    <w:pPr>
      <w:keepNext/>
      <w:spacing w:before="240" w:after="120"/>
    </w:pPr>
    <w:rPr>
      <w:rFonts w:ascii="Arial" w:eastAsia="MS Mincho" w:hAnsi="Arial" w:cs="Tahoma"/>
      <w:sz w:val="28"/>
      <w:szCs w:val="28"/>
    </w:rPr>
  </w:style>
  <w:style w:type="paragraph" w:customStyle="1" w:styleId="TableContents">
    <w:name w:val="Table Contents"/>
    <w:basedOn w:val="GvdeMetni"/>
    <w:pPr>
      <w:suppressLineNumbers/>
    </w:pPr>
  </w:style>
  <w:style w:type="paragraph" w:customStyle="1" w:styleId="WW-TableContents">
    <w:name w:val="WW-Table Contents"/>
    <w:basedOn w:val="GvdeMetni"/>
    <w:pPr>
      <w:suppressLineNumbers/>
    </w:pPr>
  </w:style>
  <w:style w:type="paragraph" w:customStyle="1" w:styleId="WW-TableContents1">
    <w:name w:val="WW-Table Contents1"/>
    <w:basedOn w:val="GvdeMetni"/>
    <w:pPr>
      <w:suppressLineNumbers/>
    </w:pPr>
  </w:style>
  <w:style w:type="paragraph" w:customStyle="1" w:styleId="TableHeading">
    <w:name w:val="Table Heading"/>
    <w:basedOn w:val="TableContents"/>
    <w:pPr>
      <w:jc w:val="center"/>
    </w:pPr>
    <w:rPr>
      <w:bCs/>
      <w:i/>
      <w:iCs/>
    </w:rPr>
  </w:style>
  <w:style w:type="paragraph" w:customStyle="1" w:styleId="WW-TableHeading">
    <w:name w:val="WW-Table Heading"/>
    <w:basedOn w:val="WW-TableContents"/>
    <w:pPr>
      <w:jc w:val="center"/>
    </w:pPr>
    <w:rPr>
      <w:bCs/>
      <w:i/>
      <w:iCs/>
    </w:rPr>
  </w:style>
  <w:style w:type="paragraph" w:customStyle="1" w:styleId="WW-TableHeading1">
    <w:name w:val="WW-Table Heading1"/>
    <w:basedOn w:val="WW-TableContents1"/>
    <w:pPr>
      <w:jc w:val="center"/>
    </w:pPr>
    <w:rPr>
      <w:bCs/>
      <w:i/>
      <w:iCs/>
    </w:rPr>
  </w:style>
  <w:style w:type="paragraph" w:customStyle="1" w:styleId="WW-NormalWeb1">
    <w:name w:val="WW-Normal (Web)1"/>
    <w:basedOn w:val="Normal"/>
    <w:pPr>
      <w:widowControl/>
      <w:suppressAutoHyphens w:val="0"/>
      <w:spacing w:before="280" w:after="119"/>
    </w:pPr>
    <w:rPr>
      <w:szCs w:val="24"/>
      <w:lang w:val="tr-TR"/>
    </w:rPr>
  </w:style>
  <w:style w:type="paragraph" w:customStyle="1" w:styleId="Tabloierii">
    <w:name w:val="Tablo içeriği"/>
    <w:basedOn w:val="GvdeMetni"/>
    <w:pPr>
      <w:suppressLineNumbers/>
    </w:pPr>
  </w:style>
  <w:style w:type="paragraph" w:customStyle="1" w:styleId="WW-Tabloierii">
    <w:name w:val="WW-Tablo içeriği"/>
    <w:basedOn w:val="GvdeMetni"/>
    <w:pPr>
      <w:suppressLineNumbers/>
    </w:pPr>
  </w:style>
  <w:style w:type="paragraph" w:customStyle="1" w:styleId="Tablobal">
    <w:name w:val="Tablo başlığı"/>
    <w:basedOn w:val="Tabloierii"/>
    <w:pPr>
      <w:jc w:val="center"/>
    </w:pPr>
    <w:rPr>
      <w:bCs/>
      <w:i/>
      <w:iCs/>
    </w:rPr>
  </w:style>
  <w:style w:type="paragraph" w:customStyle="1" w:styleId="WW-Tablobal">
    <w:name w:val="WW-Tablo başlığı"/>
    <w:basedOn w:val="WW-Tabloierii"/>
    <w:pPr>
      <w:jc w:val="center"/>
    </w:pPr>
    <w:rPr>
      <w:bCs/>
      <w:i/>
      <w:iCs/>
    </w:rPr>
  </w:style>
  <w:style w:type="paragraph" w:customStyle="1" w:styleId="NormalkiYanaYasla">
    <w:name w:val="Normal + İki Yana Yasla"/>
    <w:basedOn w:val="Normal"/>
    <w:pPr>
      <w:jc w:val="both"/>
    </w:pPr>
  </w:style>
  <w:style w:type="paragraph" w:styleId="BalonMetni">
    <w:name w:val="Balloon Text"/>
    <w:basedOn w:val="Normal"/>
    <w:rPr>
      <w:rFonts w:ascii="Tahoma" w:hAnsi="Tahoma" w:cs="Tahoma"/>
      <w:sz w:val="16"/>
      <w:szCs w:val="16"/>
    </w:rPr>
  </w:style>
  <w:style w:type="paragraph" w:customStyle="1" w:styleId="WW-GvdeMetni2">
    <w:name w:val="WW-Gövde Metni 2"/>
    <w:basedOn w:val="Normal"/>
    <w:pPr>
      <w:widowControl/>
      <w:jc w:val="both"/>
    </w:pPr>
    <w:rPr>
      <w:sz w:val="28"/>
      <w:lang w:val="tr-TR"/>
    </w:rPr>
  </w:style>
  <w:style w:type="paragraph" w:customStyle="1" w:styleId="Tabloerii">
    <w:name w:val="Tablo İçeriği"/>
    <w:basedOn w:val="Normal"/>
    <w:pPr>
      <w:suppressLineNumbers/>
    </w:pPr>
  </w:style>
  <w:style w:type="paragraph" w:customStyle="1" w:styleId="TabloBal0">
    <w:name w:val="Tablo Başlığı"/>
    <w:basedOn w:val="Tabloerii"/>
    <w:pPr>
      <w:jc w:val="center"/>
    </w:pPr>
    <w:rPr>
      <w:b/>
      <w:bCs/>
      <w:i/>
      <w:iCs/>
    </w:rPr>
  </w:style>
  <w:style w:type="paragraph" w:customStyle="1" w:styleId="stbilgi">
    <w:name w:val="Üstbilgi"/>
    <w:basedOn w:val="Normal"/>
    <w:link w:val="stbilgiChar"/>
    <w:uiPriority w:val="99"/>
    <w:pPr>
      <w:tabs>
        <w:tab w:val="center" w:pos="4536"/>
        <w:tab w:val="right" w:pos="9072"/>
      </w:tabs>
    </w:pPr>
    <w:rPr>
      <w:lang w:val="x-none"/>
    </w:rPr>
  </w:style>
  <w:style w:type="paragraph" w:customStyle="1" w:styleId="WW-BodyText2">
    <w:name w:val="WW-Body Text 2"/>
    <w:basedOn w:val="Normal"/>
    <w:rPr>
      <w:color w:val="000000"/>
    </w:rPr>
  </w:style>
  <w:style w:type="paragraph" w:styleId="GvdeMetniGirintisi">
    <w:name w:val="Body Text Indent"/>
    <w:basedOn w:val="Normal"/>
    <w:pPr>
      <w:spacing w:after="120"/>
      <w:ind w:left="283"/>
    </w:pPr>
  </w:style>
  <w:style w:type="paragraph" w:styleId="AklamaMetni">
    <w:name w:val="annotation text"/>
    <w:basedOn w:val="Normal"/>
    <w:rPr>
      <w:sz w:val="20"/>
    </w:rPr>
  </w:style>
  <w:style w:type="paragraph" w:styleId="AklamaKonusu">
    <w:name w:val="annotation subject"/>
    <w:basedOn w:val="AklamaMetni"/>
    <w:next w:val="AklamaMetni"/>
    <w:rPr>
      <w:b/>
      <w:bCs/>
    </w:rPr>
  </w:style>
  <w:style w:type="table" w:styleId="TabloKlavuzu">
    <w:name w:val="Table Grid"/>
    <w:basedOn w:val="NormalTablo"/>
    <w:rsid w:val="003460DC"/>
    <w:pPr>
      <w:widowControl w:val="0"/>
      <w:suppressAutoHyphens/>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bilgiChar">
    <w:name w:val="Üstbilgi Char"/>
    <w:link w:val="stbilgi"/>
    <w:uiPriority w:val="99"/>
    <w:rsid w:val="00503653"/>
    <w:rPr>
      <w:sz w:val="24"/>
      <w:lang w:eastAsia="ar-SA"/>
    </w:rPr>
  </w:style>
  <w:style w:type="paragraph" w:customStyle="1" w:styleId="OrtaKlavuz1-Vurgu21">
    <w:name w:val="Orta Kılavuz 1 - Vurgu 21"/>
    <w:basedOn w:val="Normal"/>
    <w:uiPriority w:val="34"/>
    <w:qFormat/>
    <w:rsid w:val="00DD197B"/>
    <w:pPr>
      <w:widowControl/>
      <w:suppressAutoHyphens w:val="0"/>
      <w:spacing w:after="200" w:line="276" w:lineRule="auto"/>
      <w:ind w:left="720"/>
      <w:contextualSpacing/>
    </w:pPr>
    <w:rPr>
      <w:rFonts w:ascii="Calibri" w:eastAsia="Calibri" w:hAnsi="Calibri"/>
      <w:sz w:val="20"/>
      <w:lang w:eastAsia="en-US"/>
    </w:rPr>
  </w:style>
  <w:style w:type="character" w:customStyle="1" w:styleId="Balk2Char">
    <w:name w:val="Başlık 2 Char"/>
    <w:link w:val="Balk2"/>
    <w:rsid w:val="00EA2CB6"/>
    <w:rPr>
      <w:rFonts w:ascii="Cambria" w:eastAsia="Times New Roman" w:hAnsi="Cambria" w:cs="Times New Roman"/>
      <w:b/>
      <w:bCs/>
      <w:i/>
      <w:iCs/>
      <w:sz w:val="28"/>
      <w:szCs w:val="28"/>
      <w:lang w:val="en-US" w:eastAsia="ar-SA"/>
    </w:rPr>
  </w:style>
  <w:style w:type="paragraph" w:customStyle="1" w:styleId="OrtaGlgeleme1-Vurgu11">
    <w:name w:val="Orta Gölgeleme 1 - Vurgu 11"/>
    <w:uiPriority w:val="1"/>
    <w:qFormat/>
    <w:rsid w:val="00EA2CB6"/>
    <w:rPr>
      <w:rFonts w:ascii="Calibri" w:eastAsia="Calibri" w:hAnsi="Calibri"/>
      <w:lang w:val="en-US" w:eastAsia="en-US"/>
    </w:rPr>
  </w:style>
  <w:style w:type="paragraph" w:styleId="ListeParagraf">
    <w:name w:val="List Paragraph"/>
    <w:basedOn w:val="Normal"/>
    <w:uiPriority w:val="34"/>
    <w:qFormat/>
    <w:rsid w:val="00ED0A98"/>
    <w:pPr>
      <w:widowControl/>
      <w:suppressAutoHyphens w:val="0"/>
      <w:spacing w:after="200" w:line="276" w:lineRule="auto"/>
      <w:ind w:left="720"/>
      <w:contextualSpacing/>
    </w:pPr>
    <w:rPr>
      <w:rFonts w:ascii="Calibri" w:eastAsia="Calibri" w:hAnsi="Calibri"/>
      <w:sz w:val="20"/>
      <w:lang w:eastAsia="en-US"/>
    </w:rPr>
  </w:style>
  <w:style w:type="paragraph" w:customStyle="1" w:styleId="Default">
    <w:name w:val="Default"/>
    <w:rsid w:val="00F04FCF"/>
    <w:pPr>
      <w:autoSpaceDE w:val="0"/>
      <w:autoSpaceDN w:val="0"/>
      <w:adjustRightInd w:val="0"/>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2840147">
      <w:bodyDiv w:val="1"/>
      <w:marLeft w:val="0"/>
      <w:marRight w:val="0"/>
      <w:marTop w:val="0"/>
      <w:marBottom w:val="0"/>
      <w:divBdr>
        <w:top w:val="none" w:sz="0" w:space="0" w:color="auto"/>
        <w:left w:val="none" w:sz="0" w:space="0" w:color="auto"/>
        <w:bottom w:val="none" w:sz="0" w:space="0" w:color="auto"/>
        <w:right w:val="none" w:sz="0" w:space="0" w:color="auto"/>
      </w:divBdr>
    </w:div>
    <w:div w:id="1434088945">
      <w:bodyDiv w:val="1"/>
      <w:marLeft w:val="0"/>
      <w:marRight w:val="0"/>
      <w:marTop w:val="0"/>
      <w:marBottom w:val="0"/>
      <w:divBdr>
        <w:top w:val="none" w:sz="0" w:space="0" w:color="auto"/>
        <w:left w:val="none" w:sz="0" w:space="0" w:color="auto"/>
        <w:bottom w:val="none" w:sz="0" w:space="0" w:color="auto"/>
        <w:right w:val="none" w:sz="0" w:space="0" w:color="auto"/>
      </w:divBdr>
    </w:div>
    <w:div w:id="1834833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footer" Target="footer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TotalTime>
  <Pages>13</Pages>
  <Words>1407</Words>
  <Characters>8023</Characters>
  <Application>Microsoft Office Word</Application>
  <DocSecurity>0</DocSecurity>
  <Lines>66</Lines>
  <Paragraphs>18</Paragraphs>
  <ScaleCrop>false</ScaleCrop>
  <HeadingPairs>
    <vt:vector size="6" baseType="variant">
      <vt:variant>
        <vt:lpstr>Konu Başlığı</vt:lpstr>
      </vt:variant>
      <vt:variant>
        <vt:i4>1</vt:i4>
      </vt:variant>
      <vt:variant>
        <vt:lpstr>Title</vt:lpstr>
      </vt:variant>
      <vt:variant>
        <vt:i4>1</vt:i4>
      </vt:variant>
      <vt:variant>
        <vt:lpstr>Headings</vt:lpstr>
      </vt:variant>
      <vt:variant>
        <vt:i4>14</vt:i4>
      </vt:variant>
    </vt:vector>
  </HeadingPairs>
  <TitlesOfParts>
    <vt:vector size="16" baseType="lpstr">
      <vt:lpstr>TÜBİTAK</vt:lpstr>
      <vt:lpstr>TÜBİTAK</vt:lpstr>
      <vt:lpstr/>
      <vt:lpstr/>
      <vt:lpstr/>
      <vt:lpstr/>
      <vt:lpstr>ELEKTRİK-ELEKTRONİK FAKÜLTESİ </vt:lpstr>
      <vt:lpstr/>
      <vt:lpstr/>
      <vt:lpstr>ÇOK DİSİPLİNLİ TASARIM PROJESİ </vt:lpstr>
      <vt:lpstr/>
      <vt:lpstr>SONUÇ RAPORU</vt:lpstr>
      <vt:lpstr>ÖNSÖZ</vt:lpstr>
      <vt:lpstr/>
      <vt:lpstr/>
      <vt:lpstr>ÖZET</vt:lpstr>
    </vt:vector>
  </TitlesOfParts>
  <Company>TÜBİTAK</Company>
  <LinksUpToDate>false</LinksUpToDate>
  <CharactersWithSpaces>9412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TÜBİTAK</dc:title>
  <dc:subject/>
  <dc:creator>ziya.cetiner</dc:creator>
  <cp:keywords/>
  <cp:lastModifiedBy>özgür kan</cp:lastModifiedBy>
  <cp:revision>14</cp:revision>
  <cp:lastPrinted>2018-09-19T09:27:00Z</cp:lastPrinted>
  <dcterms:created xsi:type="dcterms:W3CDTF">2019-12-22T12:18:00Z</dcterms:created>
  <dcterms:modified xsi:type="dcterms:W3CDTF">2020-04-27T23:52:00Z</dcterms:modified>
</cp:coreProperties>
</file>